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7554" w14:textId="58234FB3" w:rsidR="00396944" w:rsidRPr="00A64F1D" w:rsidRDefault="00A64F1D" w:rsidP="00F418B0">
      <w:pPr>
        <w:spacing w:line="480" w:lineRule="exact"/>
        <w:rPr>
          <w:sz w:val="24"/>
          <w:szCs w:val="24"/>
        </w:rPr>
      </w:pPr>
      <w:r w:rsidRPr="00A64F1D">
        <w:rPr>
          <w:sz w:val="24"/>
          <w:szCs w:val="24"/>
        </w:rPr>
        <w:t xml:space="preserve">                            DECLARATION OF </w:t>
      </w:r>
      <w:r w:rsidR="0005216B">
        <w:rPr>
          <w:sz w:val="24"/>
          <w:szCs w:val="24"/>
        </w:rPr>
        <w:t>FRANK MAJORS</w:t>
      </w:r>
    </w:p>
    <w:p w14:paraId="3225E884" w14:textId="77777777" w:rsidR="00A64F1D" w:rsidRDefault="00A64F1D" w:rsidP="00F418B0">
      <w:pPr>
        <w:spacing w:line="480" w:lineRule="exact"/>
      </w:pPr>
    </w:p>
    <w:p w14:paraId="7355D0FD" w14:textId="18A697A9" w:rsidR="00A64F1D" w:rsidRDefault="00A64F1D" w:rsidP="00F418B0">
      <w:pPr>
        <w:spacing w:line="480" w:lineRule="exact"/>
        <w:ind w:firstLine="0"/>
        <w:rPr>
          <w:sz w:val="24"/>
          <w:szCs w:val="24"/>
        </w:rPr>
      </w:pPr>
      <w:r w:rsidRPr="00A64F1D">
        <w:rPr>
          <w:sz w:val="24"/>
          <w:szCs w:val="24"/>
        </w:rPr>
        <w:t xml:space="preserve">I, </w:t>
      </w:r>
      <w:r w:rsidR="00F0020B">
        <w:rPr>
          <w:sz w:val="24"/>
          <w:szCs w:val="24"/>
        </w:rPr>
        <w:t>Frank Majors</w:t>
      </w:r>
      <w:r w:rsidRPr="00A64F1D">
        <w:rPr>
          <w:sz w:val="24"/>
          <w:szCs w:val="24"/>
        </w:rPr>
        <w:t>, do declare and state:</w:t>
      </w:r>
    </w:p>
    <w:p w14:paraId="3E3F6D3A" w14:textId="1C73EF45" w:rsidR="00A64F1D" w:rsidRDefault="00A64F1D" w:rsidP="00F418B0">
      <w:pPr>
        <w:spacing w:line="480" w:lineRule="exact"/>
        <w:ind w:firstLine="0"/>
        <w:rPr>
          <w:sz w:val="24"/>
          <w:szCs w:val="24"/>
        </w:rPr>
      </w:pPr>
      <w:r>
        <w:rPr>
          <w:sz w:val="24"/>
          <w:szCs w:val="24"/>
        </w:rPr>
        <w:t xml:space="preserve">       1. I am the Respondent in this case. If called upon, I could and would testify truthfully to the statements herein. I am making these statements of my own personal knowledge, except </w:t>
      </w:r>
      <w:proofErr w:type="gramStart"/>
      <w:r>
        <w:rPr>
          <w:sz w:val="24"/>
          <w:szCs w:val="24"/>
        </w:rPr>
        <w:t>where</w:t>
      </w:r>
      <w:proofErr w:type="gramEnd"/>
      <w:r>
        <w:rPr>
          <w:sz w:val="24"/>
          <w:szCs w:val="24"/>
        </w:rPr>
        <w:t xml:space="preserve"> stated on information and belief.  </w:t>
      </w:r>
    </w:p>
    <w:p w14:paraId="224E1287" w14:textId="29A66F65" w:rsidR="00A64F1D" w:rsidRDefault="00A64F1D" w:rsidP="00F418B0">
      <w:pPr>
        <w:spacing w:line="480" w:lineRule="exact"/>
        <w:ind w:firstLine="0"/>
        <w:rPr>
          <w:sz w:val="24"/>
          <w:szCs w:val="24"/>
        </w:rPr>
      </w:pPr>
      <w:r>
        <w:rPr>
          <w:sz w:val="24"/>
          <w:szCs w:val="24"/>
        </w:rPr>
        <w:t xml:space="preserve">       2.</w:t>
      </w:r>
      <w:r w:rsidR="00AF43AB">
        <w:rPr>
          <w:sz w:val="24"/>
          <w:szCs w:val="24"/>
        </w:rPr>
        <w:t xml:space="preserve"> </w:t>
      </w:r>
      <w:r>
        <w:rPr>
          <w:sz w:val="24"/>
          <w:szCs w:val="24"/>
        </w:rPr>
        <w:t>I have been married to the Petitioner</w:t>
      </w:r>
      <w:r w:rsidR="00B154CF">
        <w:rPr>
          <w:sz w:val="24"/>
          <w:szCs w:val="24"/>
        </w:rPr>
        <w:t xml:space="preserve">, Dian Majors, </w:t>
      </w:r>
      <w:r>
        <w:rPr>
          <w:sz w:val="24"/>
          <w:szCs w:val="24"/>
        </w:rPr>
        <w:t xml:space="preserve">for </w:t>
      </w:r>
      <w:r w:rsidR="009303D4">
        <w:rPr>
          <w:sz w:val="24"/>
          <w:szCs w:val="24"/>
        </w:rPr>
        <w:t>18</w:t>
      </w:r>
      <w:r>
        <w:rPr>
          <w:sz w:val="24"/>
          <w:szCs w:val="24"/>
        </w:rPr>
        <w:t xml:space="preserve"> years.</w:t>
      </w:r>
      <w:r w:rsidR="00AF43AB">
        <w:rPr>
          <w:sz w:val="24"/>
          <w:szCs w:val="24"/>
        </w:rPr>
        <w:t xml:space="preserve"> </w:t>
      </w:r>
      <w:r w:rsidR="00CB33BE">
        <w:rPr>
          <w:sz w:val="24"/>
          <w:szCs w:val="24"/>
        </w:rPr>
        <w:t xml:space="preserve">We first met at a church youth bingo tournament on Halloween </w:t>
      </w:r>
      <w:proofErr w:type="gramStart"/>
      <w:r w:rsidR="00CB33BE">
        <w:rPr>
          <w:sz w:val="24"/>
          <w:szCs w:val="24"/>
        </w:rPr>
        <w:t>of</w:t>
      </w:r>
      <w:proofErr w:type="gramEnd"/>
      <w:r w:rsidR="00CB33BE">
        <w:rPr>
          <w:sz w:val="24"/>
          <w:szCs w:val="24"/>
        </w:rPr>
        <w:t xml:space="preserve"> 2003 and after more than a year of dating we decided to get married. </w:t>
      </w:r>
      <w:r>
        <w:rPr>
          <w:sz w:val="24"/>
          <w:szCs w:val="24"/>
        </w:rPr>
        <w:t xml:space="preserve">We have </w:t>
      </w:r>
      <w:r w:rsidR="009303D4">
        <w:rPr>
          <w:sz w:val="24"/>
          <w:szCs w:val="24"/>
        </w:rPr>
        <w:t>four</w:t>
      </w:r>
      <w:r>
        <w:rPr>
          <w:sz w:val="24"/>
          <w:szCs w:val="24"/>
        </w:rPr>
        <w:t xml:space="preserve"> lovely children, </w:t>
      </w:r>
      <w:r w:rsidR="009303D4">
        <w:rPr>
          <w:sz w:val="24"/>
          <w:szCs w:val="24"/>
        </w:rPr>
        <w:t>Mark</w:t>
      </w:r>
      <w:r>
        <w:rPr>
          <w:sz w:val="24"/>
          <w:szCs w:val="24"/>
        </w:rPr>
        <w:t>, age 1</w:t>
      </w:r>
      <w:r w:rsidR="009303D4">
        <w:rPr>
          <w:sz w:val="24"/>
          <w:szCs w:val="24"/>
        </w:rPr>
        <w:t>9</w:t>
      </w:r>
      <w:r>
        <w:rPr>
          <w:sz w:val="24"/>
          <w:szCs w:val="24"/>
        </w:rPr>
        <w:t xml:space="preserve">, </w:t>
      </w:r>
      <w:r w:rsidR="009303D4">
        <w:rPr>
          <w:sz w:val="24"/>
          <w:szCs w:val="24"/>
        </w:rPr>
        <w:t>Jenny</w:t>
      </w:r>
      <w:r>
        <w:rPr>
          <w:sz w:val="24"/>
          <w:szCs w:val="24"/>
        </w:rPr>
        <w:t>, age 1</w:t>
      </w:r>
      <w:r w:rsidR="009303D4">
        <w:rPr>
          <w:sz w:val="24"/>
          <w:szCs w:val="24"/>
        </w:rPr>
        <w:t>6</w:t>
      </w:r>
      <w:r>
        <w:rPr>
          <w:sz w:val="24"/>
          <w:szCs w:val="24"/>
        </w:rPr>
        <w:t xml:space="preserve">, </w:t>
      </w:r>
      <w:r w:rsidR="009303D4">
        <w:rPr>
          <w:sz w:val="24"/>
          <w:szCs w:val="24"/>
        </w:rPr>
        <w:t xml:space="preserve">Bob, age 12, </w:t>
      </w:r>
      <w:r>
        <w:rPr>
          <w:sz w:val="24"/>
          <w:szCs w:val="24"/>
        </w:rPr>
        <w:t xml:space="preserve">and </w:t>
      </w:r>
      <w:r w:rsidR="009303D4">
        <w:rPr>
          <w:sz w:val="24"/>
          <w:szCs w:val="24"/>
        </w:rPr>
        <w:t>Mary</w:t>
      </w:r>
      <w:r>
        <w:rPr>
          <w:sz w:val="24"/>
          <w:szCs w:val="24"/>
        </w:rPr>
        <w:t xml:space="preserve">, age </w:t>
      </w:r>
      <w:r w:rsidR="009303D4">
        <w:rPr>
          <w:sz w:val="24"/>
          <w:szCs w:val="24"/>
        </w:rPr>
        <w:t>8</w:t>
      </w:r>
      <w:r>
        <w:rPr>
          <w:sz w:val="24"/>
          <w:szCs w:val="24"/>
        </w:rPr>
        <w:t>.</w:t>
      </w:r>
      <w:r w:rsidR="00AF43AB">
        <w:rPr>
          <w:sz w:val="24"/>
          <w:szCs w:val="24"/>
        </w:rPr>
        <w:t xml:space="preserve"> </w:t>
      </w:r>
      <w:r>
        <w:rPr>
          <w:sz w:val="24"/>
          <w:szCs w:val="24"/>
        </w:rPr>
        <w:t xml:space="preserve">We were raising the children well until about </w:t>
      </w:r>
      <w:r w:rsidR="00A660F2">
        <w:rPr>
          <w:sz w:val="24"/>
          <w:szCs w:val="24"/>
        </w:rPr>
        <w:t xml:space="preserve">three years </w:t>
      </w:r>
      <w:r>
        <w:rPr>
          <w:sz w:val="24"/>
          <w:szCs w:val="24"/>
        </w:rPr>
        <w:t>ago.</w:t>
      </w:r>
    </w:p>
    <w:p w14:paraId="09114980" w14:textId="26222D73" w:rsidR="00493F68" w:rsidRDefault="00A64F1D" w:rsidP="00F418B0">
      <w:pPr>
        <w:spacing w:line="480" w:lineRule="exact"/>
        <w:ind w:firstLine="0"/>
        <w:rPr>
          <w:sz w:val="24"/>
          <w:szCs w:val="24"/>
        </w:rPr>
      </w:pPr>
      <w:r>
        <w:rPr>
          <w:sz w:val="24"/>
          <w:szCs w:val="24"/>
        </w:rPr>
        <w:t xml:space="preserve">       3.</w:t>
      </w:r>
      <w:r w:rsidR="00AF43AB">
        <w:rPr>
          <w:sz w:val="24"/>
          <w:szCs w:val="24"/>
        </w:rPr>
        <w:t xml:space="preserve"> </w:t>
      </w:r>
      <w:r w:rsidR="00401D23">
        <w:rPr>
          <w:sz w:val="24"/>
          <w:szCs w:val="24"/>
        </w:rPr>
        <w:t xml:space="preserve">The </w:t>
      </w:r>
      <w:r w:rsidR="00AE5103">
        <w:rPr>
          <w:sz w:val="24"/>
          <w:szCs w:val="24"/>
        </w:rPr>
        <w:t>Petitioner abruptly abandoned our family home</w:t>
      </w:r>
      <w:r w:rsidR="00C96E93">
        <w:rPr>
          <w:sz w:val="24"/>
          <w:szCs w:val="24"/>
        </w:rPr>
        <w:t xml:space="preserve"> in</w:t>
      </w:r>
      <w:r w:rsidR="008C2EB1">
        <w:rPr>
          <w:sz w:val="24"/>
          <w:szCs w:val="24"/>
        </w:rPr>
        <w:t xml:space="preserve"> the Ganesha Hills area of Pomona at 143 Wisteria Avenue</w:t>
      </w:r>
      <w:r w:rsidR="00AE5103">
        <w:rPr>
          <w:sz w:val="24"/>
          <w:szCs w:val="24"/>
        </w:rPr>
        <w:t xml:space="preserve"> on August 17, 2023</w:t>
      </w:r>
      <w:r w:rsidR="00227F3D">
        <w:rPr>
          <w:sz w:val="24"/>
          <w:szCs w:val="24"/>
        </w:rPr>
        <w:t>, taking our four children with her to her sister</w:t>
      </w:r>
      <w:r w:rsidR="00E931CB">
        <w:rPr>
          <w:sz w:val="24"/>
          <w:szCs w:val="24"/>
        </w:rPr>
        <w:t xml:space="preserve"> Ann</w:t>
      </w:r>
      <w:r w:rsidR="00227F3D">
        <w:rPr>
          <w:sz w:val="24"/>
          <w:szCs w:val="24"/>
        </w:rPr>
        <w:t>’s apartment</w:t>
      </w:r>
      <w:r w:rsidR="00596E51">
        <w:rPr>
          <w:sz w:val="24"/>
          <w:szCs w:val="24"/>
        </w:rPr>
        <w:t xml:space="preserve"> </w:t>
      </w:r>
      <w:r w:rsidR="00C356ED">
        <w:rPr>
          <w:sz w:val="24"/>
          <w:szCs w:val="24"/>
        </w:rPr>
        <w:t>at 454 Holt Avenue.</w:t>
      </w:r>
      <w:r w:rsidR="00AF43AB">
        <w:rPr>
          <w:sz w:val="24"/>
          <w:szCs w:val="24"/>
        </w:rPr>
        <w:t xml:space="preserve"> </w:t>
      </w:r>
      <w:r w:rsidR="009F1D3A" w:rsidRPr="009F1D3A">
        <w:rPr>
          <w:sz w:val="24"/>
          <w:szCs w:val="24"/>
        </w:rPr>
        <w:t xml:space="preserve">I was concerned </w:t>
      </w:r>
      <w:proofErr w:type="gramStart"/>
      <w:r w:rsidR="0011662E">
        <w:rPr>
          <w:sz w:val="24"/>
          <w:szCs w:val="24"/>
        </w:rPr>
        <w:t>for</w:t>
      </w:r>
      <w:proofErr w:type="gramEnd"/>
      <w:r w:rsidR="009F1D3A" w:rsidRPr="009F1D3A">
        <w:rPr>
          <w:sz w:val="24"/>
          <w:szCs w:val="24"/>
        </w:rPr>
        <w:t xml:space="preserve"> the children’s safety at the apartment since it’s located in a crime-ridden part of Pomona</w:t>
      </w:r>
      <w:r w:rsidR="006438DD">
        <w:rPr>
          <w:sz w:val="24"/>
          <w:szCs w:val="24"/>
        </w:rPr>
        <w:t>, as opposed</w:t>
      </w:r>
      <w:r w:rsidR="00E41533">
        <w:rPr>
          <w:sz w:val="24"/>
          <w:szCs w:val="24"/>
        </w:rPr>
        <w:t xml:space="preserve"> to</w:t>
      </w:r>
      <w:r w:rsidR="006438DD">
        <w:rPr>
          <w:sz w:val="24"/>
          <w:szCs w:val="24"/>
        </w:rPr>
        <w:t xml:space="preserve"> the family home which is in a beautiful and affluent part of Pomona</w:t>
      </w:r>
      <w:r w:rsidR="009F1D3A" w:rsidRPr="009F1D3A">
        <w:rPr>
          <w:sz w:val="24"/>
          <w:szCs w:val="24"/>
        </w:rPr>
        <w:t>.</w:t>
      </w:r>
      <w:r w:rsidR="00003152">
        <w:rPr>
          <w:sz w:val="24"/>
          <w:szCs w:val="24"/>
        </w:rPr>
        <w:t xml:space="preserve"> </w:t>
      </w:r>
    </w:p>
    <w:p w14:paraId="1B08278B" w14:textId="36C15C73" w:rsidR="00AF11BD" w:rsidRDefault="00493F68" w:rsidP="00F418B0">
      <w:pPr>
        <w:spacing w:line="480" w:lineRule="exact"/>
        <w:ind w:firstLine="0"/>
        <w:rPr>
          <w:sz w:val="24"/>
          <w:szCs w:val="24"/>
        </w:rPr>
      </w:pPr>
      <w:r w:rsidRPr="00493F68">
        <w:rPr>
          <w:sz w:val="24"/>
          <w:szCs w:val="24"/>
        </w:rPr>
        <w:t xml:space="preserve">       </w:t>
      </w:r>
      <w:r>
        <w:rPr>
          <w:sz w:val="24"/>
          <w:szCs w:val="24"/>
        </w:rPr>
        <w:t>4</w:t>
      </w:r>
      <w:r w:rsidRPr="00493F68">
        <w:rPr>
          <w:sz w:val="24"/>
          <w:szCs w:val="24"/>
        </w:rPr>
        <w:t xml:space="preserve">. </w:t>
      </w:r>
      <w:r w:rsidR="00E931CB">
        <w:rPr>
          <w:sz w:val="24"/>
          <w:szCs w:val="24"/>
        </w:rPr>
        <w:t xml:space="preserve">Ann’s apartment was </w:t>
      </w:r>
      <w:r w:rsidR="002724C4">
        <w:rPr>
          <w:sz w:val="24"/>
          <w:szCs w:val="24"/>
        </w:rPr>
        <w:t xml:space="preserve">not suitable at all </w:t>
      </w:r>
      <w:r w:rsidR="00185BCD">
        <w:rPr>
          <w:sz w:val="24"/>
          <w:szCs w:val="24"/>
        </w:rPr>
        <w:t>for</w:t>
      </w:r>
      <w:r w:rsidR="002724C4">
        <w:rPr>
          <w:sz w:val="24"/>
          <w:szCs w:val="24"/>
        </w:rPr>
        <w:t xml:space="preserve"> hous</w:t>
      </w:r>
      <w:r w:rsidR="00185BCD">
        <w:rPr>
          <w:sz w:val="24"/>
          <w:szCs w:val="24"/>
        </w:rPr>
        <w:t>ing</w:t>
      </w:r>
      <w:r w:rsidR="002724C4">
        <w:rPr>
          <w:sz w:val="24"/>
          <w:szCs w:val="24"/>
        </w:rPr>
        <w:t xml:space="preserve"> and rais</w:t>
      </w:r>
      <w:r w:rsidR="00185BCD">
        <w:rPr>
          <w:sz w:val="24"/>
          <w:szCs w:val="24"/>
        </w:rPr>
        <w:t>ing</w:t>
      </w:r>
      <w:r w:rsidR="002724C4">
        <w:rPr>
          <w:sz w:val="24"/>
          <w:szCs w:val="24"/>
        </w:rPr>
        <w:t xml:space="preserve"> the children. </w:t>
      </w:r>
      <w:r w:rsidR="00B55F54">
        <w:rPr>
          <w:sz w:val="24"/>
          <w:szCs w:val="24"/>
        </w:rPr>
        <w:t xml:space="preserve">It was extremely crowded to the point where the children all slept in the same room, with two of them sleeping in sleeping bags. </w:t>
      </w:r>
    </w:p>
    <w:p w14:paraId="444E4DD2" w14:textId="234F86A5" w:rsidR="00AF11BD" w:rsidRDefault="00AF11BD" w:rsidP="00F418B0">
      <w:pPr>
        <w:spacing w:line="480" w:lineRule="exact"/>
        <w:ind w:firstLine="0"/>
        <w:rPr>
          <w:sz w:val="24"/>
          <w:szCs w:val="24"/>
        </w:rPr>
      </w:pPr>
      <w:r>
        <w:rPr>
          <w:sz w:val="24"/>
          <w:szCs w:val="24"/>
        </w:rPr>
        <w:t xml:space="preserve">       </w:t>
      </w:r>
      <w:r w:rsidR="00D90F39">
        <w:rPr>
          <w:sz w:val="24"/>
          <w:szCs w:val="24"/>
        </w:rPr>
        <w:t>5</w:t>
      </w:r>
      <w:r>
        <w:rPr>
          <w:sz w:val="24"/>
          <w:szCs w:val="24"/>
        </w:rPr>
        <w:t xml:space="preserve">. </w:t>
      </w:r>
      <w:r w:rsidR="004728D0">
        <w:rPr>
          <w:sz w:val="24"/>
          <w:szCs w:val="24"/>
        </w:rPr>
        <w:t xml:space="preserve">Petitioner and Ann smoked heavily around the children at this time, which eventually culminated in </w:t>
      </w:r>
      <w:r w:rsidR="009A6229">
        <w:rPr>
          <w:sz w:val="24"/>
          <w:szCs w:val="24"/>
        </w:rPr>
        <w:t xml:space="preserve">one of our daughters, </w:t>
      </w:r>
      <w:r w:rsidR="004728D0">
        <w:rPr>
          <w:sz w:val="24"/>
          <w:szCs w:val="24"/>
        </w:rPr>
        <w:t>Jenny</w:t>
      </w:r>
      <w:r w:rsidR="009A6229">
        <w:rPr>
          <w:sz w:val="24"/>
          <w:szCs w:val="24"/>
        </w:rPr>
        <w:t>,</w:t>
      </w:r>
      <w:r w:rsidR="004728D0">
        <w:rPr>
          <w:sz w:val="24"/>
          <w:szCs w:val="24"/>
        </w:rPr>
        <w:t xml:space="preserve"> being hospitalized in December 2023 for an asthma attack. Petitioner and Ann knew that Jenny </w:t>
      </w:r>
      <w:r w:rsidR="00DE3EA5">
        <w:rPr>
          <w:sz w:val="24"/>
          <w:szCs w:val="24"/>
        </w:rPr>
        <w:t>had</w:t>
      </w:r>
      <w:r w:rsidR="004728D0">
        <w:rPr>
          <w:sz w:val="24"/>
          <w:szCs w:val="24"/>
        </w:rPr>
        <w:t xml:space="preserve"> severe asthma</w:t>
      </w:r>
      <w:r w:rsidR="00DE3EA5">
        <w:rPr>
          <w:sz w:val="24"/>
          <w:szCs w:val="24"/>
        </w:rPr>
        <w:t xml:space="preserve">, </w:t>
      </w:r>
      <w:r w:rsidR="004728D0">
        <w:rPr>
          <w:sz w:val="24"/>
          <w:szCs w:val="24"/>
        </w:rPr>
        <w:t>yet</w:t>
      </w:r>
      <w:r w:rsidR="00DE3EA5">
        <w:rPr>
          <w:sz w:val="24"/>
          <w:szCs w:val="24"/>
        </w:rPr>
        <w:t xml:space="preserve"> they</w:t>
      </w:r>
      <w:r w:rsidR="004728D0">
        <w:rPr>
          <w:sz w:val="24"/>
          <w:szCs w:val="24"/>
        </w:rPr>
        <w:t xml:space="preserve"> </w:t>
      </w:r>
      <w:r w:rsidR="007D157D">
        <w:rPr>
          <w:sz w:val="24"/>
          <w:szCs w:val="24"/>
        </w:rPr>
        <w:t xml:space="preserve">still </w:t>
      </w:r>
      <w:r w:rsidR="004728D0">
        <w:rPr>
          <w:sz w:val="24"/>
          <w:szCs w:val="24"/>
        </w:rPr>
        <w:t>endanger</w:t>
      </w:r>
      <w:r w:rsidR="007D157D">
        <w:rPr>
          <w:sz w:val="24"/>
          <w:szCs w:val="24"/>
        </w:rPr>
        <w:t>ed</w:t>
      </w:r>
      <w:r w:rsidR="004728D0">
        <w:rPr>
          <w:sz w:val="24"/>
          <w:szCs w:val="24"/>
        </w:rPr>
        <w:t xml:space="preserve"> her health to the point where she was rushed to the hospital. </w:t>
      </w:r>
    </w:p>
    <w:p w14:paraId="71BA6BA1" w14:textId="2C258341" w:rsidR="00810CAD" w:rsidRDefault="00AF11BD" w:rsidP="00F418B0">
      <w:pPr>
        <w:spacing w:line="480" w:lineRule="exact"/>
        <w:ind w:firstLine="0"/>
        <w:rPr>
          <w:sz w:val="24"/>
          <w:szCs w:val="24"/>
        </w:rPr>
      </w:pPr>
      <w:r>
        <w:rPr>
          <w:sz w:val="24"/>
          <w:szCs w:val="24"/>
        </w:rPr>
        <w:t xml:space="preserve">       </w:t>
      </w:r>
      <w:r w:rsidR="00D90F39">
        <w:rPr>
          <w:sz w:val="24"/>
          <w:szCs w:val="24"/>
        </w:rPr>
        <w:t>6</w:t>
      </w:r>
      <w:r>
        <w:rPr>
          <w:sz w:val="24"/>
          <w:szCs w:val="24"/>
        </w:rPr>
        <w:t xml:space="preserve">. </w:t>
      </w:r>
      <w:r w:rsidR="001D5D16">
        <w:rPr>
          <w:sz w:val="24"/>
          <w:szCs w:val="24"/>
        </w:rPr>
        <w:t xml:space="preserve">The </w:t>
      </w:r>
      <w:r w:rsidR="00072BE4">
        <w:rPr>
          <w:sz w:val="24"/>
          <w:szCs w:val="24"/>
        </w:rPr>
        <w:t>apartment was also so unsanitary that o</w:t>
      </w:r>
      <w:r w:rsidR="0044751D">
        <w:rPr>
          <w:sz w:val="24"/>
          <w:szCs w:val="24"/>
        </w:rPr>
        <w:t>ur other daughter, Mary,</w:t>
      </w:r>
      <w:r w:rsidR="001D5D16">
        <w:rPr>
          <w:sz w:val="24"/>
          <w:szCs w:val="24"/>
        </w:rPr>
        <w:t xml:space="preserve"> discovered she had lice in her hair while she was at school. </w:t>
      </w:r>
      <w:r w:rsidR="00E36A02">
        <w:rPr>
          <w:sz w:val="24"/>
          <w:szCs w:val="24"/>
        </w:rPr>
        <w:t>In addition, all four of our children suffered serious influenza cases</w:t>
      </w:r>
      <w:r w:rsidR="00D044A6">
        <w:rPr>
          <w:sz w:val="24"/>
          <w:szCs w:val="24"/>
        </w:rPr>
        <w:t xml:space="preserve"> at some point</w:t>
      </w:r>
      <w:r w:rsidR="00E36A02">
        <w:rPr>
          <w:sz w:val="24"/>
          <w:szCs w:val="24"/>
        </w:rPr>
        <w:t xml:space="preserve">. </w:t>
      </w:r>
      <w:r w:rsidR="00654613">
        <w:rPr>
          <w:sz w:val="24"/>
          <w:szCs w:val="24"/>
        </w:rPr>
        <w:t xml:space="preserve">Before moving into Ann’s apartment, the children were all normal and healthy, </w:t>
      </w:r>
      <w:r w:rsidR="008A4FF8">
        <w:rPr>
          <w:sz w:val="24"/>
          <w:szCs w:val="24"/>
        </w:rPr>
        <w:t>apart from</w:t>
      </w:r>
      <w:r w:rsidR="00654613">
        <w:rPr>
          <w:sz w:val="24"/>
          <w:szCs w:val="24"/>
        </w:rPr>
        <w:t xml:space="preserve"> Jenny’s asthma. </w:t>
      </w:r>
    </w:p>
    <w:p w14:paraId="53F97F46" w14:textId="28923F90" w:rsidR="00300BD6" w:rsidRDefault="00300BD6" w:rsidP="00F418B0">
      <w:pPr>
        <w:spacing w:line="480" w:lineRule="exact"/>
        <w:ind w:firstLine="0"/>
        <w:rPr>
          <w:sz w:val="24"/>
          <w:szCs w:val="24"/>
        </w:rPr>
      </w:pPr>
      <w:r>
        <w:rPr>
          <w:sz w:val="24"/>
          <w:szCs w:val="24"/>
        </w:rPr>
        <w:t>///</w:t>
      </w:r>
    </w:p>
    <w:p w14:paraId="66702026" w14:textId="0C8DADF9" w:rsidR="00300BD6" w:rsidRDefault="00300BD6" w:rsidP="00F418B0">
      <w:pPr>
        <w:spacing w:line="480" w:lineRule="exact"/>
        <w:ind w:firstLine="0"/>
        <w:rPr>
          <w:sz w:val="24"/>
          <w:szCs w:val="24"/>
        </w:rPr>
      </w:pPr>
      <w:r>
        <w:rPr>
          <w:sz w:val="24"/>
          <w:szCs w:val="24"/>
        </w:rPr>
        <w:t>///</w:t>
      </w:r>
    </w:p>
    <w:p w14:paraId="052FB744" w14:textId="2ADC52EF" w:rsidR="00346787" w:rsidRDefault="00DD6197" w:rsidP="00F418B0">
      <w:pPr>
        <w:spacing w:line="480" w:lineRule="exact"/>
        <w:ind w:firstLine="0"/>
        <w:rPr>
          <w:sz w:val="24"/>
          <w:szCs w:val="24"/>
        </w:rPr>
      </w:pPr>
      <w:r>
        <w:rPr>
          <w:sz w:val="24"/>
          <w:szCs w:val="24"/>
        </w:rPr>
        <w:lastRenderedPageBreak/>
        <w:t xml:space="preserve">       </w:t>
      </w:r>
      <w:r w:rsidR="00D90F39">
        <w:rPr>
          <w:sz w:val="24"/>
          <w:szCs w:val="24"/>
        </w:rPr>
        <w:t>7</w:t>
      </w:r>
      <w:r>
        <w:rPr>
          <w:sz w:val="24"/>
          <w:szCs w:val="24"/>
        </w:rPr>
        <w:t xml:space="preserve">. </w:t>
      </w:r>
      <w:r w:rsidR="002D5079">
        <w:rPr>
          <w:sz w:val="24"/>
          <w:szCs w:val="24"/>
        </w:rPr>
        <w:t xml:space="preserve">During this </w:t>
      </w:r>
      <w:proofErr w:type="gramStart"/>
      <w:r w:rsidR="002D5079">
        <w:rPr>
          <w:sz w:val="24"/>
          <w:szCs w:val="24"/>
        </w:rPr>
        <w:t>time</w:t>
      </w:r>
      <w:proofErr w:type="gramEnd"/>
      <w:r w:rsidR="002D5079">
        <w:rPr>
          <w:sz w:val="24"/>
          <w:szCs w:val="24"/>
        </w:rPr>
        <w:t xml:space="preserve"> I sent</w:t>
      </w:r>
      <w:r w:rsidR="00D264FC">
        <w:rPr>
          <w:sz w:val="24"/>
          <w:szCs w:val="24"/>
        </w:rPr>
        <w:t xml:space="preserve"> $100 per month to Petitioner to help support t</w:t>
      </w:r>
      <w:r w:rsidR="00743159">
        <w:rPr>
          <w:sz w:val="24"/>
          <w:szCs w:val="24"/>
        </w:rPr>
        <w:t>he children</w:t>
      </w:r>
      <w:r w:rsidR="00F32880">
        <w:rPr>
          <w:sz w:val="24"/>
          <w:szCs w:val="24"/>
        </w:rPr>
        <w:t xml:space="preserve"> and meet their needs</w:t>
      </w:r>
      <w:r w:rsidR="00D264FC">
        <w:rPr>
          <w:sz w:val="24"/>
          <w:szCs w:val="24"/>
        </w:rPr>
        <w:t>.</w:t>
      </w:r>
      <w:r w:rsidR="00F32880">
        <w:rPr>
          <w:sz w:val="24"/>
          <w:szCs w:val="24"/>
        </w:rPr>
        <w:t xml:space="preserve"> For example, our son Bob has a severe learning disability which requires special education for him. </w:t>
      </w:r>
      <w:r w:rsidR="007B50EE">
        <w:rPr>
          <w:sz w:val="24"/>
          <w:szCs w:val="24"/>
        </w:rPr>
        <w:t>He is currently enrolled in a special education program at a private school, St. Joseph’s Elementary School</w:t>
      </w:r>
      <w:r w:rsidR="00313FB8">
        <w:rPr>
          <w:sz w:val="24"/>
          <w:szCs w:val="24"/>
        </w:rPr>
        <w:t>,</w:t>
      </w:r>
      <w:r w:rsidR="007B50EE">
        <w:rPr>
          <w:sz w:val="24"/>
          <w:szCs w:val="24"/>
        </w:rPr>
        <w:t xml:space="preserve"> as a 7</w:t>
      </w:r>
      <w:r w:rsidR="007B50EE" w:rsidRPr="007B50EE">
        <w:rPr>
          <w:sz w:val="24"/>
          <w:szCs w:val="24"/>
          <w:vertAlign w:val="superscript"/>
        </w:rPr>
        <w:t>th</w:t>
      </w:r>
      <w:r w:rsidR="007B50EE">
        <w:rPr>
          <w:sz w:val="24"/>
          <w:szCs w:val="24"/>
        </w:rPr>
        <w:t xml:space="preserve"> grader. </w:t>
      </w:r>
      <w:r w:rsidR="00126327">
        <w:rPr>
          <w:sz w:val="24"/>
          <w:szCs w:val="24"/>
        </w:rPr>
        <w:t xml:space="preserve">We send him </w:t>
      </w:r>
      <w:r w:rsidR="00013811">
        <w:rPr>
          <w:sz w:val="24"/>
          <w:szCs w:val="24"/>
        </w:rPr>
        <w:t>t</w:t>
      </w:r>
      <w:r w:rsidR="00126327">
        <w:rPr>
          <w:sz w:val="24"/>
          <w:szCs w:val="24"/>
        </w:rPr>
        <w:t>here because their program seems to be more effective and of higher quality than the kind of programs in public schools.</w:t>
      </w:r>
      <w:r w:rsidR="00BB32FD">
        <w:rPr>
          <w:sz w:val="24"/>
          <w:szCs w:val="24"/>
        </w:rPr>
        <w:t xml:space="preserve"> </w:t>
      </w:r>
      <w:r w:rsidR="00035832">
        <w:rPr>
          <w:sz w:val="24"/>
          <w:szCs w:val="24"/>
        </w:rPr>
        <w:t xml:space="preserve">Not only that, while Petitioner </w:t>
      </w:r>
      <w:r w:rsidR="00BE15ED">
        <w:rPr>
          <w:sz w:val="24"/>
          <w:szCs w:val="24"/>
        </w:rPr>
        <w:t>makes about $7,000 per month, Ann makes only $1,000</w:t>
      </w:r>
      <w:r w:rsidR="00B1291F">
        <w:rPr>
          <w:sz w:val="24"/>
          <w:szCs w:val="24"/>
        </w:rPr>
        <w:t xml:space="preserve"> per month as a part-time employee at K-Mart. </w:t>
      </w:r>
      <w:r w:rsidR="0087099B">
        <w:rPr>
          <w:sz w:val="24"/>
          <w:szCs w:val="24"/>
        </w:rPr>
        <w:t xml:space="preserve">Combined, they don’t make nearly enough to support our children, as opposed to when Petitioner and I raised them together. </w:t>
      </w:r>
      <w:r w:rsidR="00FE6B10">
        <w:rPr>
          <w:sz w:val="24"/>
          <w:szCs w:val="24"/>
        </w:rPr>
        <w:t xml:space="preserve">I currently make about $10,167 per month thanks to both my construction contracting business and my part-time car mechanic job at We Fix It in West Covina. </w:t>
      </w:r>
    </w:p>
    <w:p w14:paraId="0EAD420F" w14:textId="1FA73EEB" w:rsidR="003115E3" w:rsidRDefault="003115E3" w:rsidP="00F418B0">
      <w:pPr>
        <w:spacing w:line="480" w:lineRule="exact"/>
        <w:ind w:firstLine="0"/>
        <w:rPr>
          <w:sz w:val="24"/>
          <w:szCs w:val="24"/>
        </w:rPr>
      </w:pPr>
      <w:r>
        <w:rPr>
          <w:sz w:val="24"/>
          <w:szCs w:val="24"/>
        </w:rPr>
        <w:t xml:space="preserve">       </w:t>
      </w:r>
      <w:r w:rsidR="00D90F39">
        <w:rPr>
          <w:sz w:val="24"/>
          <w:szCs w:val="24"/>
        </w:rPr>
        <w:t>8</w:t>
      </w:r>
      <w:r>
        <w:rPr>
          <w:sz w:val="24"/>
          <w:szCs w:val="24"/>
        </w:rPr>
        <w:t xml:space="preserve">. </w:t>
      </w:r>
      <w:r w:rsidR="00C6524C">
        <w:rPr>
          <w:sz w:val="24"/>
          <w:szCs w:val="24"/>
        </w:rPr>
        <w:t xml:space="preserve">My son Mark also struggled with the law while he lived in Ann’s apartment with her and Petitioner. </w:t>
      </w:r>
      <w:r w:rsidR="009679D7">
        <w:rPr>
          <w:sz w:val="24"/>
          <w:szCs w:val="24"/>
        </w:rPr>
        <w:t>He was unemployed at this time and was arrested by the police for possessing marijuana. Thankfully the charge was dropped when he was given a court diversion program.</w:t>
      </w:r>
      <w:r w:rsidR="0008265B">
        <w:rPr>
          <w:sz w:val="24"/>
          <w:szCs w:val="24"/>
        </w:rPr>
        <w:t xml:space="preserve"> Later, in January of 2024, he was fortunate to find work at a </w:t>
      </w:r>
      <w:r w:rsidR="008866D5">
        <w:rPr>
          <w:sz w:val="24"/>
          <w:szCs w:val="24"/>
        </w:rPr>
        <w:t>fast-food</w:t>
      </w:r>
      <w:r w:rsidR="0008265B">
        <w:rPr>
          <w:sz w:val="24"/>
          <w:szCs w:val="24"/>
        </w:rPr>
        <w:t xml:space="preserve"> restaurant.</w:t>
      </w:r>
      <w:r w:rsidR="0095115B">
        <w:rPr>
          <w:sz w:val="24"/>
          <w:szCs w:val="24"/>
        </w:rPr>
        <w:t xml:space="preserve"> I’m worried that he may have turned to drugs due to how hard living in the apartment was for him. </w:t>
      </w:r>
    </w:p>
    <w:p w14:paraId="35653482" w14:textId="28D53F2B" w:rsidR="00D43CF8" w:rsidRDefault="00D43CF8" w:rsidP="00F418B0">
      <w:pPr>
        <w:spacing w:line="480" w:lineRule="exact"/>
        <w:ind w:firstLine="0"/>
        <w:rPr>
          <w:sz w:val="24"/>
          <w:szCs w:val="24"/>
        </w:rPr>
      </w:pPr>
      <w:r w:rsidRPr="00D43CF8">
        <w:rPr>
          <w:sz w:val="24"/>
          <w:szCs w:val="24"/>
        </w:rPr>
        <w:t xml:space="preserve">       </w:t>
      </w:r>
      <w:r w:rsidR="00D90F39">
        <w:rPr>
          <w:sz w:val="24"/>
          <w:szCs w:val="24"/>
        </w:rPr>
        <w:t>9</w:t>
      </w:r>
      <w:r w:rsidRPr="00D43CF8">
        <w:rPr>
          <w:sz w:val="24"/>
          <w:szCs w:val="24"/>
        </w:rPr>
        <w:t>.</w:t>
      </w:r>
      <w:r>
        <w:rPr>
          <w:sz w:val="24"/>
          <w:szCs w:val="24"/>
        </w:rPr>
        <w:t xml:space="preserve"> </w:t>
      </w:r>
      <w:r w:rsidR="00225C61">
        <w:rPr>
          <w:sz w:val="24"/>
          <w:szCs w:val="24"/>
        </w:rPr>
        <w:t xml:space="preserve">Through the beginning of 2024, Petitioner stayed away from our </w:t>
      </w:r>
      <w:r w:rsidR="008866D5">
        <w:rPr>
          <w:sz w:val="24"/>
          <w:szCs w:val="24"/>
        </w:rPr>
        <w:t>house,</w:t>
      </w:r>
      <w:r w:rsidR="00225C61">
        <w:rPr>
          <w:sz w:val="24"/>
          <w:szCs w:val="24"/>
        </w:rPr>
        <w:t xml:space="preserve"> and we did not contact each other during this time, </w:t>
      </w:r>
      <w:r w:rsidR="00D95775">
        <w:rPr>
          <w:sz w:val="24"/>
          <w:szCs w:val="24"/>
        </w:rPr>
        <w:t xml:space="preserve">except for some phone calls I made asking Petitioner to come back home. </w:t>
      </w:r>
      <w:r w:rsidR="005441CD">
        <w:rPr>
          <w:sz w:val="24"/>
          <w:szCs w:val="24"/>
        </w:rPr>
        <w:t>Each time she would hang up on me</w:t>
      </w:r>
      <w:r w:rsidR="003929E9">
        <w:rPr>
          <w:sz w:val="24"/>
          <w:szCs w:val="24"/>
        </w:rPr>
        <w:t xml:space="preserve">. </w:t>
      </w:r>
    </w:p>
    <w:p w14:paraId="46B26ADF" w14:textId="334AA67C" w:rsidR="00886AAA" w:rsidRDefault="00886AAA" w:rsidP="00F418B0">
      <w:pPr>
        <w:spacing w:line="480" w:lineRule="exact"/>
        <w:ind w:firstLine="0"/>
        <w:rPr>
          <w:sz w:val="24"/>
          <w:szCs w:val="24"/>
        </w:rPr>
      </w:pPr>
      <w:r w:rsidRPr="00D43CF8">
        <w:rPr>
          <w:sz w:val="24"/>
          <w:szCs w:val="24"/>
        </w:rPr>
        <w:t xml:space="preserve">       </w:t>
      </w:r>
      <w:r>
        <w:rPr>
          <w:sz w:val="24"/>
          <w:szCs w:val="24"/>
        </w:rPr>
        <w:t>10</w:t>
      </w:r>
      <w:r w:rsidRPr="00D43CF8">
        <w:rPr>
          <w:sz w:val="24"/>
          <w:szCs w:val="24"/>
        </w:rPr>
        <w:t>.</w:t>
      </w:r>
      <w:r>
        <w:rPr>
          <w:sz w:val="24"/>
          <w:szCs w:val="24"/>
        </w:rPr>
        <w:t xml:space="preserve"> </w:t>
      </w:r>
      <w:r w:rsidR="00D64B55">
        <w:rPr>
          <w:sz w:val="24"/>
          <w:szCs w:val="24"/>
        </w:rPr>
        <w:t xml:space="preserve">While living at Ann’s apartment, the children would visit me about once a week. </w:t>
      </w:r>
      <w:r w:rsidR="003432A3">
        <w:rPr>
          <w:sz w:val="24"/>
          <w:szCs w:val="24"/>
        </w:rPr>
        <w:t xml:space="preserve">Petitioner did not </w:t>
      </w:r>
      <w:r w:rsidR="009F741D">
        <w:rPr>
          <w:sz w:val="24"/>
          <w:szCs w:val="24"/>
        </w:rPr>
        <w:t>visit,</w:t>
      </w:r>
      <w:r w:rsidR="003432A3">
        <w:rPr>
          <w:sz w:val="24"/>
          <w:szCs w:val="24"/>
        </w:rPr>
        <w:t xml:space="preserve"> nor did she bother to take the children to the house. Our </w:t>
      </w:r>
      <w:r w:rsidR="00DE1F9B">
        <w:rPr>
          <w:sz w:val="24"/>
          <w:szCs w:val="24"/>
        </w:rPr>
        <w:t>e</w:t>
      </w:r>
      <w:r w:rsidR="003432A3">
        <w:rPr>
          <w:sz w:val="24"/>
          <w:szCs w:val="24"/>
        </w:rPr>
        <w:t xml:space="preserve">ldest child Mark took them in an old car he </w:t>
      </w:r>
      <w:r w:rsidR="00F74DD3">
        <w:rPr>
          <w:sz w:val="24"/>
          <w:szCs w:val="24"/>
        </w:rPr>
        <w:t xml:space="preserve">purchased and owns. </w:t>
      </w:r>
      <w:r w:rsidR="0010618F">
        <w:rPr>
          <w:sz w:val="24"/>
          <w:szCs w:val="24"/>
        </w:rPr>
        <w:t xml:space="preserve">None of the children spent the night at the house with me during this time. </w:t>
      </w:r>
    </w:p>
    <w:p w14:paraId="5C4EDE23" w14:textId="41BA5A1A" w:rsidR="005F2822" w:rsidRDefault="005F2822" w:rsidP="00F418B0">
      <w:pPr>
        <w:spacing w:line="480" w:lineRule="exact"/>
        <w:ind w:firstLine="0"/>
        <w:rPr>
          <w:sz w:val="24"/>
          <w:szCs w:val="24"/>
        </w:rPr>
      </w:pPr>
      <w:r w:rsidRPr="00D43CF8">
        <w:rPr>
          <w:sz w:val="24"/>
          <w:szCs w:val="24"/>
        </w:rPr>
        <w:t xml:space="preserve">       </w:t>
      </w:r>
      <w:r>
        <w:rPr>
          <w:sz w:val="24"/>
          <w:szCs w:val="24"/>
        </w:rPr>
        <w:t>11</w:t>
      </w:r>
      <w:r w:rsidRPr="00D43CF8">
        <w:rPr>
          <w:sz w:val="24"/>
          <w:szCs w:val="24"/>
        </w:rPr>
        <w:t>.</w:t>
      </w:r>
      <w:r>
        <w:rPr>
          <w:sz w:val="24"/>
          <w:szCs w:val="24"/>
        </w:rPr>
        <w:t xml:space="preserve"> </w:t>
      </w:r>
      <w:r w:rsidR="000B30EC">
        <w:rPr>
          <w:sz w:val="24"/>
          <w:szCs w:val="24"/>
        </w:rPr>
        <w:t xml:space="preserve">The children came back to the house on February 13, 2024, since Petitioner </w:t>
      </w:r>
      <w:r w:rsidR="00FF11BB">
        <w:rPr>
          <w:sz w:val="24"/>
          <w:szCs w:val="24"/>
        </w:rPr>
        <w:t xml:space="preserve">was attending a convention </w:t>
      </w:r>
      <w:r w:rsidR="005B5C9A">
        <w:rPr>
          <w:sz w:val="24"/>
          <w:szCs w:val="24"/>
        </w:rPr>
        <w:t xml:space="preserve">in Anaheim </w:t>
      </w:r>
      <w:r w:rsidR="00FF11BB">
        <w:rPr>
          <w:sz w:val="24"/>
          <w:szCs w:val="24"/>
        </w:rPr>
        <w:t>for work during February 1</w:t>
      </w:r>
      <w:r w:rsidR="006B6376">
        <w:rPr>
          <w:sz w:val="24"/>
          <w:szCs w:val="24"/>
        </w:rPr>
        <w:t>3</w:t>
      </w:r>
      <w:r w:rsidR="00FF11BB">
        <w:rPr>
          <w:sz w:val="24"/>
          <w:szCs w:val="24"/>
        </w:rPr>
        <w:t xml:space="preserve">-15, 2024. </w:t>
      </w:r>
      <w:r w:rsidR="00965CCB">
        <w:rPr>
          <w:sz w:val="24"/>
          <w:szCs w:val="24"/>
        </w:rPr>
        <w:t xml:space="preserve">They asked </w:t>
      </w:r>
      <w:r w:rsidR="009B2864">
        <w:rPr>
          <w:sz w:val="24"/>
          <w:szCs w:val="24"/>
        </w:rPr>
        <w:t>if they could</w:t>
      </w:r>
      <w:r w:rsidR="00965CCB">
        <w:rPr>
          <w:sz w:val="24"/>
          <w:szCs w:val="24"/>
        </w:rPr>
        <w:t xml:space="preserve"> spend the weekend with me and I gladly let them come over. </w:t>
      </w:r>
    </w:p>
    <w:p w14:paraId="2656CA2C" w14:textId="4D0A17BE" w:rsidR="002523C8" w:rsidRDefault="002523C8" w:rsidP="00F418B0">
      <w:pPr>
        <w:spacing w:line="480" w:lineRule="exact"/>
        <w:ind w:firstLine="0"/>
        <w:rPr>
          <w:sz w:val="24"/>
          <w:szCs w:val="24"/>
        </w:rPr>
      </w:pPr>
      <w:r>
        <w:rPr>
          <w:sz w:val="24"/>
          <w:szCs w:val="24"/>
        </w:rPr>
        <w:t>///</w:t>
      </w:r>
    </w:p>
    <w:p w14:paraId="37A7E1E7" w14:textId="1E813C90" w:rsidR="002523C8" w:rsidRDefault="002523C8" w:rsidP="00F418B0">
      <w:pPr>
        <w:spacing w:line="480" w:lineRule="exact"/>
        <w:ind w:firstLine="0"/>
        <w:rPr>
          <w:sz w:val="24"/>
          <w:szCs w:val="24"/>
        </w:rPr>
      </w:pPr>
      <w:r>
        <w:rPr>
          <w:sz w:val="24"/>
          <w:szCs w:val="24"/>
        </w:rPr>
        <w:t>///</w:t>
      </w:r>
    </w:p>
    <w:p w14:paraId="290FCA7A" w14:textId="38483DBD" w:rsidR="00D52627" w:rsidRDefault="00D52627" w:rsidP="00F418B0">
      <w:pPr>
        <w:spacing w:line="480" w:lineRule="exact"/>
        <w:ind w:firstLine="0"/>
        <w:rPr>
          <w:sz w:val="24"/>
          <w:szCs w:val="24"/>
        </w:rPr>
      </w:pPr>
      <w:r>
        <w:rPr>
          <w:sz w:val="24"/>
          <w:szCs w:val="24"/>
        </w:rPr>
        <w:t>///</w:t>
      </w:r>
    </w:p>
    <w:p w14:paraId="110C2E99" w14:textId="41565217" w:rsidR="00F27826" w:rsidRDefault="00FE2A36" w:rsidP="00AB59AE">
      <w:pPr>
        <w:spacing w:line="480" w:lineRule="exact"/>
        <w:ind w:firstLine="0"/>
        <w:rPr>
          <w:sz w:val="24"/>
          <w:szCs w:val="24"/>
        </w:rPr>
      </w:pPr>
      <w:r w:rsidRPr="00D43CF8">
        <w:rPr>
          <w:sz w:val="24"/>
          <w:szCs w:val="24"/>
        </w:rPr>
        <w:lastRenderedPageBreak/>
        <w:t xml:space="preserve">       </w:t>
      </w:r>
      <w:r>
        <w:rPr>
          <w:sz w:val="24"/>
          <w:szCs w:val="24"/>
        </w:rPr>
        <w:t>12</w:t>
      </w:r>
      <w:r w:rsidRPr="00D43CF8">
        <w:rPr>
          <w:sz w:val="24"/>
          <w:szCs w:val="24"/>
        </w:rPr>
        <w:t>.</w:t>
      </w:r>
      <w:r>
        <w:rPr>
          <w:sz w:val="24"/>
          <w:szCs w:val="24"/>
        </w:rPr>
        <w:t xml:space="preserve"> </w:t>
      </w:r>
      <w:r w:rsidR="00783E4D">
        <w:rPr>
          <w:sz w:val="24"/>
          <w:szCs w:val="24"/>
        </w:rPr>
        <w:t xml:space="preserve">On February 14, 2024, I left my children under my brother James’s supervision and went to the Anaheim Mariott that night to </w:t>
      </w:r>
      <w:r w:rsidR="005B6E08">
        <w:rPr>
          <w:sz w:val="24"/>
          <w:szCs w:val="24"/>
        </w:rPr>
        <w:t xml:space="preserve">try to </w:t>
      </w:r>
      <w:r w:rsidR="003A4B8E">
        <w:rPr>
          <w:sz w:val="24"/>
          <w:szCs w:val="24"/>
        </w:rPr>
        <w:t>meet</w:t>
      </w:r>
      <w:r w:rsidR="005B6E08">
        <w:rPr>
          <w:sz w:val="24"/>
          <w:szCs w:val="24"/>
        </w:rPr>
        <w:t xml:space="preserve"> with Petitioner since it was Valentine’s Day.</w:t>
      </w:r>
      <w:r w:rsidR="00933152">
        <w:rPr>
          <w:sz w:val="24"/>
          <w:szCs w:val="24"/>
        </w:rPr>
        <w:t xml:space="preserve"> Petitioner was eating dinner at the convention banquet in the ballroom with her friends</w:t>
      </w:r>
      <w:r w:rsidR="00551130">
        <w:rPr>
          <w:sz w:val="24"/>
          <w:szCs w:val="24"/>
        </w:rPr>
        <w:t xml:space="preserve"> when I found her</w:t>
      </w:r>
      <w:r w:rsidR="00933152">
        <w:rPr>
          <w:sz w:val="24"/>
          <w:szCs w:val="24"/>
        </w:rPr>
        <w:t>.</w:t>
      </w:r>
      <w:r w:rsidR="005B6E08">
        <w:rPr>
          <w:sz w:val="24"/>
          <w:szCs w:val="24"/>
        </w:rPr>
        <w:t xml:space="preserve"> </w:t>
      </w:r>
      <w:r w:rsidR="003A4B8E">
        <w:rPr>
          <w:sz w:val="24"/>
          <w:szCs w:val="24"/>
        </w:rPr>
        <w:t xml:space="preserve">She didn’t seem happy to see me but agreed to come quietly with me so we could talk. </w:t>
      </w:r>
    </w:p>
    <w:p w14:paraId="22954245" w14:textId="41BF5717" w:rsidR="00481B73" w:rsidRDefault="00481B73" w:rsidP="00F418B0">
      <w:pPr>
        <w:spacing w:line="480" w:lineRule="exact"/>
        <w:ind w:firstLine="0"/>
        <w:rPr>
          <w:sz w:val="24"/>
          <w:szCs w:val="24"/>
        </w:rPr>
      </w:pPr>
      <w:r w:rsidRPr="00D43CF8">
        <w:rPr>
          <w:sz w:val="24"/>
          <w:szCs w:val="24"/>
        </w:rPr>
        <w:t xml:space="preserve">       </w:t>
      </w:r>
      <w:r>
        <w:rPr>
          <w:sz w:val="24"/>
          <w:szCs w:val="24"/>
        </w:rPr>
        <w:t>13</w:t>
      </w:r>
      <w:r w:rsidRPr="00D43CF8">
        <w:rPr>
          <w:sz w:val="24"/>
          <w:szCs w:val="24"/>
        </w:rPr>
        <w:t>.</w:t>
      </w:r>
      <w:r>
        <w:rPr>
          <w:sz w:val="24"/>
          <w:szCs w:val="24"/>
        </w:rPr>
        <w:t xml:space="preserve"> During our interactions, I was surprised to see Petitioner intoxicated since she rarely drank alcohol. </w:t>
      </w:r>
      <w:r w:rsidR="00EE0C5B">
        <w:rPr>
          <w:sz w:val="24"/>
          <w:szCs w:val="24"/>
        </w:rPr>
        <w:t xml:space="preserve">Apparently tonight she had been drinking all evening. </w:t>
      </w:r>
    </w:p>
    <w:p w14:paraId="6A0825D5" w14:textId="1FAD1B97" w:rsidR="003841EF" w:rsidRDefault="003841EF" w:rsidP="00F418B0">
      <w:pPr>
        <w:spacing w:line="480" w:lineRule="exact"/>
        <w:ind w:firstLine="0"/>
        <w:rPr>
          <w:sz w:val="24"/>
          <w:szCs w:val="24"/>
        </w:rPr>
      </w:pPr>
      <w:r w:rsidRPr="00D43CF8">
        <w:rPr>
          <w:sz w:val="24"/>
          <w:szCs w:val="24"/>
        </w:rPr>
        <w:t xml:space="preserve">       </w:t>
      </w:r>
      <w:r>
        <w:rPr>
          <w:sz w:val="24"/>
          <w:szCs w:val="24"/>
        </w:rPr>
        <w:t>14</w:t>
      </w:r>
      <w:r w:rsidRPr="00D43CF8">
        <w:rPr>
          <w:sz w:val="24"/>
          <w:szCs w:val="24"/>
        </w:rPr>
        <w:t>.</w:t>
      </w:r>
      <w:r>
        <w:rPr>
          <w:sz w:val="24"/>
          <w:szCs w:val="24"/>
        </w:rPr>
        <w:t xml:space="preserve"> </w:t>
      </w:r>
      <w:r w:rsidR="009727D5">
        <w:rPr>
          <w:sz w:val="24"/>
          <w:szCs w:val="24"/>
        </w:rPr>
        <w:t xml:space="preserve">At some point we went together to Petitioner’s room and had sexual relations. </w:t>
      </w:r>
      <w:r w:rsidR="00DD3096">
        <w:rPr>
          <w:sz w:val="24"/>
          <w:szCs w:val="24"/>
        </w:rPr>
        <w:t xml:space="preserve">She consented fully to doing so. </w:t>
      </w:r>
      <w:r w:rsidR="00EC0251">
        <w:rPr>
          <w:sz w:val="24"/>
          <w:szCs w:val="24"/>
        </w:rPr>
        <w:t>The next day, we woke up together in bed</w:t>
      </w:r>
      <w:r w:rsidR="00946093">
        <w:rPr>
          <w:sz w:val="24"/>
          <w:szCs w:val="24"/>
        </w:rPr>
        <w:t xml:space="preserve"> and she told me to leave her room, which I agreed to do</w:t>
      </w:r>
      <w:r w:rsidR="006534D7">
        <w:rPr>
          <w:sz w:val="24"/>
          <w:szCs w:val="24"/>
        </w:rPr>
        <w:t xml:space="preserve">. </w:t>
      </w:r>
    </w:p>
    <w:p w14:paraId="5F511A69" w14:textId="6347905B" w:rsidR="00CF2350" w:rsidRDefault="00F54166" w:rsidP="00F418B0">
      <w:pPr>
        <w:spacing w:line="480" w:lineRule="exact"/>
        <w:ind w:firstLine="0"/>
        <w:rPr>
          <w:sz w:val="24"/>
          <w:szCs w:val="24"/>
        </w:rPr>
      </w:pPr>
      <w:r w:rsidRPr="00D43CF8">
        <w:rPr>
          <w:sz w:val="24"/>
          <w:szCs w:val="24"/>
        </w:rPr>
        <w:t xml:space="preserve">       </w:t>
      </w:r>
      <w:r>
        <w:rPr>
          <w:sz w:val="24"/>
          <w:szCs w:val="24"/>
        </w:rPr>
        <w:t>15</w:t>
      </w:r>
      <w:r w:rsidRPr="00D43CF8">
        <w:rPr>
          <w:sz w:val="24"/>
          <w:szCs w:val="24"/>
        </w:rPr>
        <w:t>.</w:t>
      </w:r>
      <w:r>
        <w:rPr>
          <w:sz w:val="24"/>
          <w:szCs w:val="24"/>
        </w:rPr>
        <w:t xml:space="preserve"> Petitioner claims that I raped her however she also can’t remember what happened. </w:t>
      </w:r>
      <w:r w:rsidR="00E56B3F">
        <w:rPr>
          <w:sz w:val="24"/>
          <w:szCs w:val="24"/>
        </w:rPr>
        <w:t xml:space="preserve">She also didn’t file charges against me </w:t>
      </w:r>
      <w:r w:rsidR="002348E6">
        <w:rPr>
          <w:sz w:val="24"/>
          <w:szCs w:val="24"/>
        </w:rPr>
        <w:t>n</w:t>
      </w:r>
      <w:r w:rsidR="00E56B3F">
        <w:rPr>
          <w:sz w:val="24"/>
          <w:szCs w:val="24"/>
        </w:rPr>
        <w:t xml:space="preserve">or </w:t>
      </w:r>
      <w:r w:rsidR="00746624">
        <w:rPr>
          <w:sz w:val="24"/>
          <w:szCs w:val="24"/>
        </w:rPr>
        <w:t>report</w:t>
      </w:r>
      <w:r w:rsidR="00E56B3F">
        <w:rPr>
          <w:sz w:val="24"/>
          <w:szCs w:val="24"/>
        </w:rPr>
        <w:t xml:space="preserve"> the incident, except to discuss what she believes happened with her therapist, Dr. Jane Lawrence. </w:t>
      </w:r>
      <w:r w:rsidR="00CE2E3E">
        <w:rPr>
          <w:sz w:val="24"/>
          <w:szCs w:val="24"/>
        </w:rPr>
        <w:t xml:space="preserve">I’m unsure why </w:t>
      </w:r>
      <w:r w:rsidR="002A79D9">
        <w:rPr>
          <w:sz w:val="24"/>
          <w:szCs w:val="24"/>
        </w:rPr>
        <w:t xml:space="preserve">she would say this. I know we had our differences at the </w:t>
      </w:r>
      <w:proofErr w:type="gramStart"/>
      <w:r w:rsidR="00746624">
        <w:rPr>
          <w:sz w:val="24"/>
          <w:szCs w:val="24"/>
        </w:rPr>
        <w:t>time</w:t>
      </w:r>
      <w:proofErr w:type="gramEnd"/>
      <w:r w:rsidR="002A79D9">
        <w:rPr>
          <w:sz w:val="24"/>
          <w:szCs w:val="24"/>
        </w:rPr>
        <w:t xml:space="preserve"> but her accusation hurt me deeply</w:t>
      </w:r>
      <w:r w:rsidR="00746624">
        <w:rPr>
          <w:sz w:val="24"/>
          <w:szCs w:val="24"/>
        </w:rPr>
        <w:t xml:space="preserve"> because I would never harm her, especially not after 18 years of marriage</w:t>
      </w:r>
      <w:r w:rsidR="00FA639C">
        <w:rPr>
          <w:sz w:val="24"/>
          <w:szCs w:val="24"/>
        </w:rPr>
        <w:t xml:space="preserve"> and creating a family and life together</w:t>
      </w:r>
      <w:r w:rsidR="002A79D9">
        <w:rPr>
          <w:sz w:val="24"/>
          <w:szCs w:val="24"/>
        </w:rPr>
        <w:t>.</w:t>
      </w:r>
    </w:p>
    <w:p w14:paraId="337B3772" w14:textId="131279F2" w:rsidR="00F54166" w:rsidRPr="00346787" w:rsidRDefault="00CF2350" w:rsidP="00F418B0">
      <w:pPr>
        <w:spacing w:line="480" w:lineRule="exact"/>
        <w:ind w:firstLine="0"/>
        <w:rPr>
          <w:sz w:val="24"/>
          <w:szCs w:val="24"/>
        </w:rPr>
      </w:pPr>
      <w:r w:rsidRPr="00D43CF8">
        <w:rPr>
          <w:sz w:val="24"/>
          <w:szCs w:val="24"/>
        </w:rPr>
        <w:t xml:space="preserve">       </w:t>
      </w:r>
      <w:r>
        <w:rPr>
          <w:sz w:val="24"/>
          <w:szCs w:val="24"/>
        </w:rPr>
        <w:t>16</w:t>
      </w:r>
      <w:r w:rsidRPr="00D43CF8">
        <w:rPr>
          <w:sz w:val="24"/>
          <w:szCs w:val="24"/>
        </w:rPr>
        <w:t>.</w:t>
      </w:r>
      <w:r>
        <w:rPr>
          <w:sz w:val="24"/>
          <w:szCs w:val="24"/>
        </w:rPr>
        <w:t xml:space="preserve"> After we spent the night together on Valentine’s Day, Petitioner and I contacted each other very little until August 15, 2024, when I called her and asked that she return to the house. </w:t>
      </w:r>
      <w:r w:rsidR="00775117">
        <w:rPr>
          <w:sz w:val="24"/>
          <w:szCs w:val="24"/>
        </w:rPr>
        <w:t xml:space="preserve">She agreed </w:t>
      </w:r>
      <w:r w:rsidR="00384E72">
        <w:rPr>
          <w:sz w:val="24"/>
          <w:szCs w:val="24"/>
        </w:rPr>
        <w:t xml:space="preserve">and arrived at the house the next day with our children. </w:t>
      </w:r>
      <w:r w:rsidR="000D30E1">
        <w:rPr>
          <w:sz w:val="24"/>
          <w:szCs w:val="24"/>
        </w:rPr>
        <w:t>From this point onwards we slept in separate bedrooms</w:t>
      </w:r>
      <w:r w:rsidR="009A2C81">
        <w:rPr>
          <w:sz w:val="24"/>
          <w:szCs w:val="24"/>
        </w:rPr>
        <w:t xml:space="preserve">. We also </w:t>
      </w:r>
      <w:r w:rsidR="000D30E1">
        <w:rPr>
          <w:sz w:val="24"/>
          <w:szCs w:val="24"/>
        </w:rPr>
        <w:t>rarely had sexual relations</w:t>
      </w:r>
      <w:r w:rsidR="009A2C81">
        <w:rPr>
          <w:sz w:val="24"/>
          <w:szCs w:val="24"/>
        </w:rPr>
        <w:t xml:space="preserve"> because w</w:t>
      </w:r>
      <w:r w:rsidR="002022F7">
        <w:rPr>
          <w:sz w:val="24"/>
          <w:szCs w:val="24"/>
        </w:rPr>
        <w:t xml:space="preserve">henever we had sex, </w:t>
      </w:r>
      <w:r w:rsidR="00746AFA">
        <w:rPr>
          <w:sz w:val="24"/>
          <w:szCs w:val="24"/>
        </w:rPr>
        <w:t xml:space="preserve">Petitioner </w:t>
      </w:r>
      <w:r w:rsidR="002022F7">
        <w:rPr>
          <w:sz w:val="24"/>
          <w:szCs w:val="24"/>
        </w:rPr>
        <w:t>claimed she was experiencing an</w:t>
      </w:r>
      <w:r w:rsidR="00F56E55">
        <w:rPr>
          <w:sz w:val="24"/>
          <w:szCs w:val="24"/>
        </w:rPr>
        <w:t xml:space="preserve"> anxiety attack</w:t>
      </w:r>
      <w:r w:rsidR="00091C68">
        <w:rPr>
          <w:sz w:val="24"/>
          <w:szCs w:val="24"/>
        </w:rPr>
        <w:t xml:space="preserve">. </w:t>
      </w:r>
      <w:r w:rsidR="00CE2B70">
        <w:rPr>
          <w:sz w:val="24"/>
          <w:szCs w:val="24"/>
        </w:rPr>
        <w:t xml:space="preserve">She stated </w:t>
      </w:r>
      <w:r w:rsidR="007161C7">
        <w:rPr>
          <w:sz w:val="24"/>
          <w:szCs w:val="24"/>
        </w:rPr>
        <w:t xml:space="preserve">that </w:t>
      </w:r>
      <w:r w:rsidR="00CE2B70">
        <w:rPr>
          <w:sz w:val="24"/>
          <w:szCs w:val="24"/>
        </w:rPr>
        <w:t xml:space="preserve">these anxiety attacks were due to the rape she accused me of and even went so far as to say that I confessed to </w:t>
      </w:r>
      <w:r w:rsidR="00D0033B">
        <w:rPr>
          <w:sz w:val="24"/>
          <w:szCs w:val="24"/>
        </w:rPr>
        <w:t>the act</w:t>
      </w:r>
      <w:r w:rsidR="00CE2B70">
        <w:rPr>
          <w:sz w:val="24"/>
          <w:szCs w:val="24"/>
        </w:rPr>
        <w:t xml:space="preserve">. </w:t>
      </w:r>
      <w:r w:rsidR="00B51E29">
        <w:rPr>
          <w:sz w:val="24"/>
          <w:szCs w:val="24"/>
        </w:rPr>
        <w:t xml:space="preserve">I don’t know why she would </w:t>
      </w:r>
      <w:r w:rsidR="009E27E3">
        <w:rPr>
          <w:sz w:val="24"/>
          <w:szCs w:val="24"/>
        </w:rPr>
        <w:t xml:space="preserve">make these claims against </w:t>
      </w:r>
      <w:r w:rsidR="00BA0F4B">
        <w:rPr>
          <w:sz w:val="24"/>
          <w:szCs w:val="24"/>
        </w:rPr>
        <w:t>me,</w:t>
      </w:r>
      <w:r w:rsidR="009E27E3">
        <w:rPr>
          <w:sz w:val="24"/>
          <w:szCs w:val="24"/>
        </w:rPr>
        <w:t xml:space="preserve"> and they weighed heavily on my heart during this period. </w:t>
      </w:r>
    </w:p>
    <w:p w14:paraId="6AEEBF5A" w14:textId="77777777" w:rsidR="005C4EF7" w:rsidRDefault="006B541B" w:rsidP="00F418B0">
      <w:pPr>
        <w:spacing w:line="480" w:lineRule="exact"/>
        <w:ind w:firstLine="0"/>
        <w:rPr>
          <w:sz w:val="24"/>
          <w:szCs w:val="24"/>
        </w:rPr>
      </w:pPr>
      <w:r>
        <w:rPr>
          <w:sz w:val="24"/>
          <w:szCs w:val="24"/>
        </w:rPr>
        <w:t xml:space="preserve">       </w:t>
      </w:r>
      <w:r w:rsidR="001D3128">
        <w:rPr>
          <w:sz w:val="24"/>
          <w:szCs w:val="24"/>
        </w:rPr>
        <w:t>17</w:t>
      </w:r>
      <w:r>
        <w:rPr>
          <w:sz w:val="24"/>
          <w:szCs w:val="24"/>
        </w:rPr>
        <w:t xml:space="preserve">. </w:t>
      </w:r>
      <w:r w:rsidR="00CF15EB">
        <w:rPr>
          <w:sz w:val="24"/>
          <w:szCs w:val="24"/>
        </w:rPr>
        <w:t xml:space="preserve">On February 20, 2025, I voluntarily moved out of the family home into </w:t>
      </w:r>
      <w:r w:rsidR="005759F1">
        <w:rPr>
          <w:sz w:val="24"/>
          <w:szCs w:val="24"/>
        </w:rPr>
        <w:t>James’s</w:t>
      </w:r>
      <w:r w:rsidR="00CF15EB">
        <w:rPr>
          <w:sz w:val="24"/>
          <w:szCs w:val="24"/>
        </w:rPr>
        <w:t xml:space="preserve"> apartment in another</w:t>
      </w:r>
      <w:r w:rsidR="00CB5FBC">
        <w:rPr>
          <w:sz w:val="24"/>
          <w:szCs w:val="24"/>
        </w:rPr>
        <w:t xml:space="preserve"> </w:t>
      </w:r>
      <w:r w:rsidR="00CF15EB">
        <w:rPr>
          <w:sz w:val="24"/>
          <w:szCs w:val="24"/>
        </w:rPr>
        <w:t>part of Pomona</w:t>
      </w:r>
      <w:r w:rsidR="00765400">
        <w:rPr>
          <w:sz w:val="24"/>
          <w:szCs w:val="24"/>
        </w:rPr>
        <w:t xml:space="preserve"> </w:t>
      </w:r>
      <w:r w:rsidR="003A6058">
        <w:rPr>
          <w:sz w:val="24"/>
          <w:szCs w:val="24"/>
        </w:rPr>
        <w:t xml:space="preserve">due to </w:t>
      </w:r>
      <w:r w:rsidR="00803CE7">
        <w:rPr>
          <w:sz w:val="24"/>
          <w:szCs w:val="24"/>
        </w:rPr>
        <w:t>constantly arguing</w:t>
      </w:r>
      <w:r w:rsidR="003A6058">
        <w:rPr>
          <w:sz w:val="24"/>
          <w:szCs w:val="24"/>
        </w:rPr>
        <w:t xml:space="preserve"> with</w:t>
      </w:r>
      <w:r w:rsidR="00765400">
        <w:rPr>
          <w:sz w:val="24"/>
          <w:szCs w:val="24"/>
        </w:rPr>
        <w:t xml:space="preserve"> Petitioner</w:t>
      </w:r>
      <w:r w:rsidR="00CF15EB">
        <w:rPr>
          <w:sz w:val="24"/>
          <w:szCs w:val="24"/>
        </w:rPr>
        <w:t xml:space="preserve">. </w:t>
      </w:r>
      <w:r w:rsidR="00304EBE">
        <w:rPr>
          <w:sz w:val="24"/>
          <w:szCs w:val="24"/>
        </w:rPr>
        <w:t>I let the kids stay at the family home with Petitione</w:t>
      </w:r>
      <w:r w:rsidR="00F837B7">
        <w:rPr>
          <w:sz w:val="24"/>
          <w:szCs w:val="24"/>
        </w:rPr>
        <w:t>r</w:t>
      </w:r>
      <w:r w:rsidR="00304EBE">
        <w:rPr>
          <w:sz w:val="24"/>
          <w:szCs w:val="24"/>
        </w:rPr>
        <w:t xml:space="preserve">. </w:t>
      </w:r>
      <w:r w:rsidR="00E111CC">
        <w:rPr>
          <w:sz w:val="24"/>
          <w:szCs w:val="24"/>
        </w:rPr>
        <w:t xml:space="preserve">At this point I stopped sending money. </w:t>
      </w:r>
    </w:p>
    <w:p w14:paraId="0BDB25B8" w14:textId="72B74B33" w:rsidR="00B46C04" w:rsidRDefault="005C4EF7" w:rsidP="00F418B0">
      <w:pPr>
        <w:spacing w:line="480" w:lineRule="exact"/>
        <w:ind w:firstLine="0"/>
        <w:rPr>
          <w:sz w:val="24"/>
          <w:szCs w:val="24"/>
        </w:rPr>
      </w:pPr>
      <w:r w:rsidRPr="005C4EF7">
        <w:rPr>
          <w:sz w:val="24"/>
          <w:szCs w:val="24"/>
        </w:rPr>
        <w:t xml:space="preserve">       1</w:t>
      </w:r>
      <w:r>
        <w:rPr>
          <w:sz w:val="24"/>
          <w:szCs w:val="24"/>
        </w:rPr>
        <w:t>8</w:t>
      </w:r>
      <w:r w:rsidRPr="005C4EF7">
        <w:rPr>
          <w:sz w:val="24"/>
          <w:szCs w:val="24"/>
        </w:rPr>
        <w:t xml:space="preserve">. </w:t>
      </w:r>
      <w:r w:rsidR="00E111CC">
        <w:rPr>
          <w:sz w:val="24"/>
          <w:szCs w:val="24"/>
        </w:rPr>
        <w:t xml:space="preserve">Sometimes I’d visit the house to see the </w:t>
      </w:r>
      <w:proofErr w:type="gramStart"/>
      <w:r w:rsidR="00BA0F4B">
        <w:rPr>
          <w:sz w:val="24"/>
          <w:szCs w:val="24"/>
        </w:rPr>
        <w:t>kids</w:t>
      </w:r>
      <w:proofErr w:type="gramEnd"/>
      <w:r w:rsidR="00E111CC">
        <w:rPr>
          <w:sz w:val="24"/>
          <w:szCs w:val="24"/>
        </w:rPr>
        <w:t xml:space="preserve"> but Petitioner would stay in her room and avoid me whenever I did so. </w:t>
      </w:r>
      <w:r w:rsidR="00C04E62">
        <w:rPr>
          <w:sz w:val="24"/>
          <w:szCs w:val="24"/>
        </w:rPr>
        <w:t xml:space="preserve">Occasionally I’d knock on the door and ask her to come out, but she always refused. </w:t>
      </w:r>
    </w:p>
    <w:p w14:paraId="4505F0D8" w14:textId="77777777" w:rsidR="00B93197" w:rsidRDefault="00B46C04" w:rsidP="00F418B0">
      <w:pPr>
        <w:spacing w:line="480" w:lineRule="exact"/>
        <w:ind w:firstLine="0"/>
        <w:rPr>
          <w:sz w:val="24"/>
          <w:szCs w:val="24"/>
        </w:rPr>
      </w:pPr>
      <w:r>
        <w:rPr>
          <w:sz w:val="24"/>
          <w:szCs w:val="24"/>
        </w:rPr>
        <w:lastRenderedPageBreak/>
        <w:t xml:space="preserve">       </w:t>
      </w:r>
      <w:r w:rsidR="00EF3965">
        <w:rPr>
          <w:sz w:val="24"/>
          <w:szCs w:val="24"/>
        </w:rPr>
        <w:t>19</w:t>
      </w:r>
      <w:r>
        <w:rPr>
          <w:sz w:val="24"/>
          <w:szCs w:val="24"/>
        </w:rPr>
        <w:t xml:space="preserve">. </w:t>
      </w:r>
      <w:r w:rsidR="007337BC">
        <w:rPr>
          <w:sz w:val="24"/>
          <w:szCs w:val="24"/>
        </w:rPr>
        <w:t xml:space="preserve">On March 30, 2025, </w:t>
      </w:r>
      <w:r w:rsidR="00CF15EB">
        <w:rPr>
          <w:sz w:val="24"/>
          <w:szCs w:val="24"/>
        </w:rPr>
        <w:t xml:space="preserve">I visited the family home </w:t>
      </w:r>
      <w:r w:rsidR="007E709F">
        <w:rPr>
          <w:sz w:val="24"/>
          <w:szCs w:val="24"/>
        </w:rPr>
        <w:t>to celebrate my wedding anniversary with the Petitioner</w:t>
      </w:r>
      <w:r w:rsidR="00EC49FD">
        <w:rPr>
          <w:sz w:val="24"/>
          <w:szCs w:val="24"/>
        </w:rPr>
        <w:t xml:space="preserve"> by bringing roses, candy, and an anniversary card</w:t>
      </w:r>
      <w:r w:rsidR="007E709F">
        <w:rPr>
          <w:sz w:val="24"/>
          <w:szCs w:val="24"/>
        </w:rPr>
        <w:t xml:space="preserve">. </w:t>
      </w:r>
      <w:r w:rsidR="00A75F3E">
        <w:rPr>
          <w:sz w:val="24"/>
          <w:szCs w:val="24"/>
        </w:rPr>
        <w:t>Petitioner returned to the house with a man who she claimed to be a fellow teacher from her school</w:t>
      </w:r>
      <w:r w:rsidR="008C1DDC">
        <w:rPr>
          <w:sz w:val="24"/>
          <w:szCs w:val="24"/>
        </w:rPr>
        <w:t>. She said he was there</w:t>
      </w:r>
      <w:r w:rsidR="00A75F3E">
        <w:rPr>
          <w:sz w:val="24"/>
          <w:szCs w:val="24"/>
        </w:rPr>
        <w:t xml:space="preserve"> to look over lesson plans</w:t>
      </w:r>
      <w:r w:rsidR="00202C76">
        <w:rPr>
          <w:sz w:val="24"/>
          <w:szCs w:val="24"/>
        </w:rPr>
        <w:t xml:space="preserve"> with her</w:t>
      </w:r>
      <w:r w:rsidR="00A75F3E">
        <w:rPr>
          <w:sz w:val="24"/>
          <w:szCs w:val="24"/>
        </w:rPr>
        <w:t xml:space="preserve">. </w:t>
      </w:r>
    </w:p>
    <w:p w14:paraId="73AD624C" w14:textId="77777777" w:rsidR="00311297" w:rsidRDefault="00B93197" w:rsidP="00F418B0">
      <w:pPr>
        <w:spacing w:line="480" w:lineRule="exact"/>
        <w:ind w:firstLine="0"/>
        <w:rPr>
          <w:sz w:val="24"/>
          <w:szCs w:val="24"/>
        </w:rPr>
      </w:pPr>
      <w:r w:rsidRPr="00B93197">
        <w:rPr>
          <w:sz w:val="24"/>
          <w:szCs w:val="24"/>
        </w:rPr>
        <w:t xml:space="preserve">       </w:t>
      </w:r>
      <w:r>
        <w:rPr>
          <w:sz w:val="24"/>
          <w:szCs w:val="24"/>
        </w:rPr>
        <w:t>20</w:t>
      </w:r>
      <w:r w:rsidRPr="00B93197">
        <w:rPr>
          <w:sz w:val="24"/>
          <w:szCs w:val="24"/>
        </w:rPr>
        <w:t xml:space="preserve">. </w:t>
      </w:r>
      <w:r w:rsidR="00702CA8">
        <w:rPr>
          <w:sz w:val="24"/>
          <w:szCs w:val="24"/>
        </w:rPr>
        <w:t>When Petitioner’s “friend” entered the home</w:t>
      </w:r>
      <w:r w:rsidR="00135BBD">
        <w:rPr>
          <w:sz w:val="24"/>
          <w:szCs w:val="24"/>
        </w:rPr>
        <w:t>,</w:t>
      </w:r>
      <w:r w:rsidR="00702CA8">
        <w:rPr>
          <w:sz w:val="24"/>
          <w:szCs w:val="24"/>
        </w:rPr>
        <w:t xml:space="preserve"> </w:t>
      </w:r>
      <w:r w:rsidR="00CB0D92">
        <w:rPr>
          <w:sz w:val="24"/>
          <w:szCs w:val="24"/>
        </w:rPr>
        <w:t xml:space="preserve">I became alerted to the possibility that Petitioner was cheating on me. </w:t>
      </w:r>
      <w:r w:rsidR="00135BBD">
        <w:rPr>
          <w:sz w:val="24"/>
          <w:szCs w:val="24"/>
        </w:rPr>
        <w:t>F</w:t>
      </w:r>
      <w:r w:rsidR="00A35DE5">
        <w:rPr>
          <w:sz w:val="24"/>
          <w:szCs w:val="24"/>
        </w:rPr>
        <w:t>irst</w:t>
      </w:r>
      <w:r w:rsidR="00135BBD">
        <w:rPr>
          <w:sz w:val="24"/>
          <w:szCs w:val="24"/>
        </w:rPr>
        <w:t>, I found it unusual for a married woman to bring home a man from work to discuss work-related matters when they could have just done it at the</w:t>
      </w:r>
      <w:r w:rsidR="00D03777">
        <w:rPr>
          <w:sz w:val="24"/>
          <w:szCs w:val="24"/>
        </w:rPr>
        <w:t xml:space="preserve">ir workplace. </w:t>
      </w:r>
      <w:r w:rsidR="002D6900">
        <w:rPr>
          <w:sz w:val="24"/>
          <w:szCs w:val="24"/>
        </w:rPr>
        <w:t xml:space="preserve">Second, </w:t>
      </w:r>
      <w:r w:rsidR="00311297">
        <w:rPr>
          <w:sz w:val="24"/>
          <w:szCs w:val="24"/>
        </w:rPr>
        <w:t xml:space="preserve">Petitioner had done this on a date that she knew was special and meaningful to us, regardless of the issues we were having. </w:t>
      </w:r>
    </w:p>
    <w:p w14:paraId="4A42B70B" w14:textId="77777777" w:rsidR="00600424" w:rsidRDefault="00311297" w:rsidP="00F418B0">
      <w:pPr>
        <w:spacing w:line="480" w:lineRule="exact"/>
        <w:ind w:firstLine="0"/>
        <w:rPr>
          <w:sz w:val="24"/>
          <w:szCs w:val="24"/>
        </w:rPr>
      </w:pPr>
      <w:r w:rsidRPr="00311297">
        <w:rPr>
          <w:sz w:val="24"/>
          <w:szCs w:val="24"/>
        </w:rPr>
        <w:t xml:space="preserve">       </w:t>
      </w:r>
      <w:r>
        <w:rPr>
          <w:sz w:val="24"/>
          <w:szCs w:val="24"/>
        </w:rPr>
        <w:t>2</w:t>
      </w:r>
      <w:r w:rsidRPr="00311297">
        <w:rPr>
          <w:sz w:val="24"/>
          <w:szCs w:val="24"/>
        </w:rPr>
        <w:t xml:space="preserve">1. </w:t>
      </w:r>
      <w:r w:rsidR="000C2ED5">
        <w:rPr>
          <w:sz w:val="24"/>
          <w:szCs w:val="24"/>
        </w:rPr>
        <w:t xml:space="preserve">After her “friend” left, I asked if she was dating that man. Petitioner responded by saying, “Maybe.” </w:t>
      </w:r>
      <w:r w:rsidR="00A765A1">
        <w:rPr>
          <w:sz w:val="24"/>
          <w:szCs w:val="24"/>
        </w:rPr>
        <w:t>We</w:t>
      </w:r>
      <w:r w:rsidR="001E3880">
        <w:rPr>
          <w:sz w:val="24"/>
          <w:szCs w:val="24"/>
        </w:rPr>
        <w:t xml:space="preserve"> then</w:t>
      </w:r>
      <w:r w:rsidR="00A765A1">
        <w:rPr>
          <w:sz w:val="24"/>
          <w:szCs w:val="24"/>
        </w:rPr>
        <w:t xml:space="preserve"> got into an </w:t>
      </w:r>
      <w:r w:rsidR="0059127C">
        <w:rPr>
          <w:sz w:val="24"/>
          <w:szCs w:val="24"/>
        </w:rPr>
        <w:t>argument,</w:t>
      </w:r>
      <w:r w:rsidR="00F217D5">
        <w:rPr>
          <w:sz w:val="24"/>
          <w:szCs w:val="24"/>
        </w:rPr>
        <w:t xml:space="preserve"> and it got to the point </w:t>
      </w:r>
      <w:r w:rsidR="00A765A1">
        <w:rPr>
          <w:sz w:val="24"/>
          <w:szCs w:val="24"/>
        </w:rPr>
        <w:t xml:space="preserve">where Petitioner tried to assault me with a kitchen knife. In </w:t>
      </w:r>
      <w:r w:rsidR="005D167C">
        <w:rPr>
          <w:sz w:val="24"/>
          <w:szCs w:val="24"/>
        </w:rPr>
        <w:t>fear</w:t>
      </w:r>
      <w:r w:rsidR="00A765A1">
        <w:rPr>
          <w:sz w:val="24"/>
          <w:szCs w:val="24"/>
        </w:rPr>
        <w:t>, I knocked her down to avoid being stabbed.</w:t>
      </w:r>
      <w:r w:rsidR="0059127C">
        <w:rPr>
          <w:sz w:val="24"/>
          <w:szCs w:val="24"/>
        </w:rPr>
        <w:t xml:space="preserve"> Petitioner </w:t>
      </w:r>
      <w:r w:rsidR="008F79F2">
        <w:rPr>
          <w:sz w:val="24"/>
          <w:szCs w:val="24"/>
        </w:rPr>
        <w:t xml:space="preserve">then </w:t>
      </w:r>
      <w:r w:rsidR="0059127C">
        <w:rPr>
          <w:sz w:val="24"/>
          <w:szCs w:val="24"/>
        </w:rPr>
        <w:t>fractured her hipbone and bruised her face due to the fall.</w:t>
      </w:r>
      <w:r w:rsidR="00A765A1">
        <w:rPr>
          <w:sz w:val="24"/>
          <w:szCs w:val="24"/>
        </w:rPr>
        <w:t xml:space="preserve"> </w:t>
      </w:r>
      <w:r w:rsidR="00757C2D">
        <w:rPr>
          <w:sz w:val="24"/>
          <w:szCs w:val="24"/>
        </w:rPr>
        <w:t>I left the house again</w:t>
      </w:r>
      <w:r w:rsidR="001E10C9">
        <w:rPr>
          <w:sz w:val="24"/>
          <w:szCs w:val="24"/>
        </w:rPr>
        <w:t xml:space="preserve"> after the police </w:t>
      </w:r>
      <w:r w:rsidR="00E174CE">
        <w:rPr>
          <w:sz w:val="24"/>
          <w:szCs w:val="24"/>
        </w:rPr>
        <w:t>came</w:t>
      </w:r>
      <w:r w:rsidR="00366F77">
        <w:rPr>
          <w:sz w:val="24"/>
          <w:szCs w:val="24"/>
        </w:rPr>
        <w:t xml:space="preserve">, grateful that no one was </w:t>
      </w:r>
      <w:r w:rsidR="00BE58E7">
        <w:rPr>
          <w:sz w:val="24"/>
          <w:szCs w:val="24"/>
        </w:rPr>
        <w:t>gravely</w:t>
      </w:r>
      <w:r w:rsidR="00366F77">
        <w:rPr>
          <w:sz w:val="24"/>
          <w:szCs w:val="24"/>
        </w:rPr>
        <w:t xml:space="preserve"> </w:t>
      </w:r>
      <w:r w:rsidR="00BE58E7">
        <w:rPr>
          <w:sz w:val="24"/>
          <w:szCs w:val="24"/>
        </w:rPr>
        <w:t>injured</w:t>
      </w:r>
      <w:r w:rsidR="00757C2D">
        <w:rPr>
          <w:sz w:val="24"/>
          <w:szCs w:val="24"/>
        </w:rPr>
        <w:t xml:space="preserve">. </w:t>
      </w:r>
    </w:p>
    <w:p w14:paraId="2DD64047" w14:textId="7925AB8E" w:rsidR="00600424" w:rsidRDefault="00600424" w:rsidP="00F418B0">
      <w:pPr>
        <w:spacing w:line="480" w:lineRule="exact"/>
        <w:ind w:firstLine="0"/>
        <w:rPr>
          <w:sz w:val="24"/>
          <w:szCs w:val="24"/>
        </w:rPr>
      </w:pPr>
      <w:r w:rsidRPr="00311297">
        <w:rPr>
          <w:sz w:val="24"/>
          <w:szCs w:val="24"/>
        </w:rPr>
        <w:t xml:space="preserve">       </w:t>
      </w:r>
      <w:r>
        <w:rPr>
          <w:sz w:val="24"/>
          <w:szCs w:val="24"/>
        </w:rPr>
        <w:t>22</w:t>
      </w:r>
      <w:r w:rsidRPr="00311297">
        <w:rPr>
          <w:sz w:val="24"/>
          <w:szCs w:val="24"/>
        </w:rPr>
        <w:t>.</w:t>
      </w:r>
      <w:r w:rsidR="00C1203D">
        <w:rPr>
          <w:sz w:val="24"/>
          <w:szCs w:val="24"/>
        </w:rPr>
        <w:t xml:space="preserve"> </w:t>
      </w:r>
      <w:r w:rsidR="003C2D64">
        <w:rPr>
          <w:sz w:val="24"/>
          <w:szCs w:val="24"/>
        </w:rPr>
        <w:t xml:space="preserve">I did not return to </w:t>
      </w:r>
      <w:r w:rsidR="00A83EBC">
        <w:rPr>
          <w:sz w:val="24"/>
          <w:szCs w:val="24"/>
        </w:rPr>
        <w:t xml:space="preserve">live in </w:t>
      </w:r>
      <w:r w:rsidR="003C2D64">
        <w:rPr>
          <w:sz w:val="24"/>
          <w:szCs w:val="24"/>
        </w:rPr>
        <w:t xml:space="preserve">the house after the </w:t>
      </w:r>
      <w:r w:rsidR="007C30FD">
        <w:rPr>
          <w:sz w:val="24"/>
          <w:szCs w:val="24"/>
        </w:rPr>
        <w:t>incident</w:t>
      </w:r>
      <w:r w:rsidR="003C2D64">
        <w:rPr>
          <w:sz w:val="24"/>
          <w:szCs w:val="24"/>
        </w:rPr>
        <w:t xml:space="preserve">. </w:t>
      </w:r>
      <w:r w:rsidR="007C30FD">
        <w:rPr>
          <w:sz w:val="24"/>
          <w:szCs w:val="24"/>
        </w:rPr>
        <w:t xml:space="preserve">Petitioner also changed her phone number and bolted the door whenever I tried to see our children. </w:t>
      </w:r>
      <w:r w:rsidR="00FF7947">
        <w:rPr>
          <w:sz w:val="24"/>
          <w:szCs w:val="24"/>
        </w:rPr>
        <w:t>I was extremely sad during this time because I was unable to see my kids</w:t>
      </w:r>
      <w:r w:rsidR="000647FD">
        <w:rPr>
          <w:sz w:val="24"/>
          <w:szCs w:val="24"/>
        </w:rPr>
        <w:t xml:space="preserve"> and check </w:t>
      </w:r>
      <w:r w:rsidR="00EB11E7">
        <w:rPr>
          <w:sz w:val="24"/>
          <w:szCs w:val="24"/>
        </w:rPr>
        <w:t xml:space="preserve">on </w:t>
      </w:r>
      <w:r w:rsidR="000647FD">
        <w:rPr>
          <w:sz w:val="24"/>
          <w:szCs w:val="24"/>
        </w:rPr>
        <w:t>how they were doing</w:t>
      </w:r>
      <w:r w:rsidR="00FF7947">
        <w:rPr>
          <w:sz w:val="24"/>
          <w:szCs w:val="24"/>
        </w:rPr>
        <w:t xml:space="preserve">. </w:t>
      </w:r>
    </w:p>
    <w:p w14:paraId="2B8DCAC0" w14:textId="09BCBD2F" w:rsidR="001E10C9" w:rsidRDefault="001E10C9" w:rsidP="00F418B0">
      <w:pPr>
        <w:spacing w:line="480" w:lineRule="exact"/>
        <w:ind w:firstLine="0"/>
        <w:rPr>
          <w:sz w:val="24"/>
          <w:szCs w:val="24"/>
        </w:rPr>
      </w:pPr>
      <w:r>
        <w:rPr>
          <w:sz w:val="24"/>
          <w:szCs w:val="24"/>
        </w:rPr>
        <w:t xml:space="preserve">       </w:t>
      </w:r>
      <w:r w:rsidR="00D43A69">
        <w:rPr>
          <w:sz w:val="24"/>
          <w:szCs w:val="24"/>
        </w:rPr>
        <w:t>23</w:t>
      </w:r>
      <w:r>
        <w:rPr>
          <w:sz w:val="24"/>
          <w:szCs w:val="24"/>
        </w:rPr>
        <w:t xml:space="preserve">. On November 30, 2025, I returned to </w:t>
      </w:r>
      <w:r w:rsidR="0017361C">
        <w:rPr>
          <w:sz w:val="24"/>
          <w:szCs w:val="24"/>
        </w:rPr>
        <w:t>the family home</w:t>
      </w:r>
      <w:r w:rsidR="00A01833">
        <w:rPr>
          <w:sz w:val="24"/>
          <w:szCs w:val="24"/>
        </w:rPr>
        <w:t xml:space="preserve">, where I was invited inside at </w:t>
      </w:r>
      <w:r w:rsidR="0017361C">
        <w:rPr>
          <w:sz w:val="24"/>
          <w:szCs w:val="24"/>
        </w:rPr>
        <w:t>Petitioner’s invitation. We got into another argument where she said that I would never see the children. Afterwards, I left</w:t>
      </w:r>
      <w:r w:rsidR="007C17E5">
        <w:rPr>
          <w:sz w:val="24"/>
          <w:szCs w:val="24"/>
        </w:rPr>
        <w:t xml:space="preserve"> hurt and upset</w:t>
      </w:r>
      <w:r w:rsidR="005858F1">
        <w:rPr>
          <w:sz w:val="24"/>
          <w:szCs w:val="24"/>
        </w:rPr>
        <w:t xml:space="preserve"> but did not hurt her nor verbally abuse her. </w:t>
      </w:r>
    </w:p>
    <w:p w14:paraId="54374961" w14:textId="6C86A2A7" w:rsidR="00781BA0" w:rsidRDefault="00781BA0" w:rsidP="00F418B0">
      <w:pPr>
        <w:spacing w:line="480" w:lineRule="exact"/>
        <w:ind w:firstLine="0"/>
        <w:rPr>
          <w:sz w:val="24"/>
          <w:szCs w:val="24"/>
        </w:rPr>
      </w:pPr>
      <w:r>
        <w:rPr>
          <w:sz w:val="24"/>
          <w:szCs w:val="24"/>
        </w:rPr>
        <w:t xml:space="preserve">       24.</w:t>
      </w:r>
      <w:r w:rsidR="0098253F">
        <w:rPr>
          <w:sz w:val="24"/>
          <w:szCs w:val="24"/>
        </w:rPr>
        <w:t xml:space="preserve"> </w:t>
      </w:r>
      <w:r w:rsidR="00DF64F6">
        <w:rPr>
          <w:sz w:val="24"/>
          <w:szCs w:val="24"/>
        </w:rPr>
        <w:t xml:space="preserve">I desperately want to see my children. However, Petitioner has changed her phone number and </w:t>
      </w:r>
      <w:r w:rsidR="00810C5A">
        <w:rPr>
          <w:sz w:val="24"/>
          <w:szCs w:val="24"/>
        </w:rPr>
        <w:t xml:space="preserve">locks the door to the house with a chain whenever I try to visit them. </w:t>
      </w:r>
    </w:p>
    <w:p w14:paraId="348C82FD" w14:textId="4DA14A38" w:rsidR="006E421B" w:rsidRDefault="0025475F" w:rsidP="00F418B0">
      <w:pPr>
        <w:spacing w:line="480" w:lineRule="exact"/>
        <w:ind w:firstLine="0"/>
        <w:rPr>
          <w:sz w:val="24"/>
          <w:szCs w:val="24"/>
        </w:rPr>
      </w:pPr>
      <w:r>
        <w:rPr>
          <w:sz w:val="24"/>
          <w:szCs w:val="24"/>
        </w:rPr>
        <w:t xml:space="preserve">       </w:t>
      </w:r>
      <w:r w:rsidR="0008559C">
        <w:rPr>
          <w:sz w:val="24"/>
          <w:szCs w:val="24"/>
        </w:rPr>
        <w:t>25</w:t>
      </w:r>
      <w:r>
        <w:rPr>
          <w:sz w:val="24"/>
          <w:szCs w:val="24"/>
        </w:rPr>
        <w:t xml:space="preserve">. </w:t>
      </w:r>
      <w:r w:rsidR="00EF22B7">
        <w:rPr>
          <w:sz w:val="24"/>
          <w:szCs w:val="24"/>
        </w:rPr>
        <w:t xml:space="preserve">My friend Bob informed me that </w:t>
      </w:r>
      <w:r w:rsidR="0059107D">
        <w:rPr>
          <w:sz w:val="24"/>
          <w:szCs w:val="24"/>
        </w:rPr>
        <w:t>he</w:t>
      </w:r>
      <w:r w:rsidR="00DB4D4E">
        <w:rPr>
          <w:sz w:val="24"/>
          <w:szCs w:val="24"/>
        </w:rPr>
        <w:t xml:space="preserve"> saw</w:t>
      </w:r>
      <w:r w:rsidR="0059107D">
        <w:rPr>
          <w:sz w:val="24"/>
          <w:szCs w:val="24"/>
        </w:rPr>
        <w:t xml:space="preserve"> Petitioner working as a cocktail waitress at the Dew Drop Inn in Montclair</w:t>
      </w:r>
      <w:r w:rsidR="00AC18CE">
        <w:rPr>
          <w:sz w:val="24"/>
          <w:szCs w:val="24"/>
        </w:rPr>
        <w:t xml:space="preserve">, which means she is leaving the children alone at home again. </w:t>
      </w:r>
    </w:p>
    <w:p w14:paraId="2708AA04" w14:textId="18DF041E" w:rsidR="0025475F" w:rsidRDefault="006E421B" w:rsidP="00F418B0">
      <w:pPr>
        <w:spacing w:line="480" w:lineRule="exact"/>
        <w:ind w:firstLine="0"/>
        <w:rPr>
          <w:sz w:val="24"/>
          <w:szCs w:val="24"/>
        </w:rPr>
      </w:pPr>
      <w:r>
        <w:rPr>
          <w:sz w:val="24"/>
          <w:szCs w:val="24"/>
        </w:rPr>
        <w:t xml:space="preserve">       26. Bob</w:t>
      </w:r>
      <w:r w:rsidR="0059107D">
        <w:rPr>
          <w:sz w:val="24"/>
          <w:szCs w:val="24"/>
        </w:rPr>
        <w:t xml:space="preserve"> also stated that </w:t>
      </w:r>
      <w:r w:rsidR="00557FCC">
        <w:rPr>
          <w:sz w:val="24"/>
          <w:szCs w:val="24"/>
        </w:rPr>
        <w:t xml:space="preserve">on three separate occasions he saw Petitioner going out with a known heroin dealer, Bubba, who according to my construction work associates, has four felony drug convictions and is a major drug user. </w:t>
      </w:r>
      <w:r w:rsidR="00EF22B7">
        <w:rPr>
          <w:sz w:val="24"/>
          <w:szCs w:val="24"/>
        </w:rPr>
        <w:t xml:space="preserve"> </w:t>
      </w:r>
      <w:r w:rsidR="00575860">
        <w:rPr>
          <w:sz w:val="24"/>
          <w:szCs w:val="24"/>
        </w:rPr>
        <w:t xml:space="preserve">I have also, on one </w:t>
      </w:r>
      <w:r w:rsidR="003A6BD1">
        <w:rPr>
          <w:sz w:val="24"/>
          <w:szCs w:val="24"/>
        </w:rPr>
        <w:t>night</w:t>
      </w:r>
      <w:r w:rsidR="0042491F">
        <w:rPr>
          <w:sz w:val="24"/>
          <w:szCs w:val="24"/>
        </w:rPr>
        <w:t xml:space="preserve"> in November</w:t>
      </w:r>
      <w:r w:rsidR="00575860">
        <w:rPr>
          <w:sz w:val="24"/>
          <w:szCs w:val="24"/>
        </w:rPr>
        <w:t xml:space="preserve">, seen Petitioner at </w:t>
      </w:r>
      <w:proofErr w:type="spellStart"/>
      <w:r w:rsidR="00575860">
        <w:rPr>
          <w:sz w:val="24"/>
          <w:szCs w:val="24"/>
        </w:rPr>
        <w:t>Dansen</w:t>
      </w:r>
      <w:proofErr w:type="spellEnd"/>
      <w:r w:rsidR="00575860">
        <w:rPr>
          <w:sz w:val="24"/>
          <w:szCs w:val="24"/>
        </w:rPr>
        <w:t xml:space="preserve"> restaurant with a </w:t>
      </w:r>
      <w:r w:rsidR="001628E4">
        <w:rPr>
          <w:sz w:val="24"/>
          <w:szCs w:val="24"/>
        </w:rPr>
        <w:t>large, tattooed</w:t>
      </w:r>
      <w:r w:rsidR="00575860">
        <w:rPr>
          <w:sz w:val="24"/>
          <w:szCs w:val="24"/>
        </w:rPr>
        <w:t xml:space="preserve"> man</w:t>
      </w:r>
      <w:r w:rsidR="000039B0">
        <w:rPr>
          <w:sz w:val="24"/>
          <w:szCs w:val="24"/>
        </w:rPr>
        <w:t>, who may be Bubba</w:t>
      </w:r>
      <w:r w:rsidR="00575860">
        <w:rPr>
          <w:sz w:val="24"/>
          <w:szCs w:val="24"/>
        </w:rPr>
        <w:t xml:space="preserve">. </w:t>
      </w:r>
      <w:r w:rsidR="00144693">
        <w:rPr>
          <w:sz w:val="24"/>
          <w:szCs w:val="24"/>
        </w:rPr>
        <w:t xml:space="preserve">I am extremely </w:t>
      </w:r>
      <w:r w:rsidR="00144693">
        <w:rPr>
          <w:sz w:val="24"/>
          <w:szCs w:val="24"/>
        </w:rPr>
        <w:lastRenderedPageBreak/>
        <w:t xml:space="preserve">concerned </w:t>
      </w:r>
      <w:proofErr w:type="gramStart"/>
      <w:r w:rsidR="00144693">
        <w:rPr>
          <w:sz w:val="24"/>
          <w:szCs w:val="24"/>
        </w:rPr>
        <w:t>for</w:t>
      </w:r>
      <w:proofErr w:type="gramEnd"/>
      <w:r w:rsidR="00144693">
        <w:rPr>
          <w:sz w:val="24"/>
          <w:szCs w:val="24"/>
        </w:rPr>
        <w:t xml:space="preserve"> my children’s safety and well-being since they may be exposed to a criminal drug user who could endanger their lives, set the wrong examples for them, or worse. </w:t>
      </w:r>
      <w:r w:rsidR="004E2A88">
        <w:rPr>
          <w:sz w:val="24"/>
          <w:szCs w:val="24"/>
        </w:rPr>
        <w:t xml:space="preserve">It’s irresponsible of Petitioner to risk letting them be </w:t>
      </w:r>
      <w:r w:rsidR="00725C8E">
        <w:rPr>
          <w:sz w:val="24"/>
          <w:szCs w:val="24"/>
        </w:rPr>
        <w:t>near</w:t>
      </w:r>
      <w:r w:rsidR="004E2A88">
        <w:rPr>
          <w:sz w:val="24"/>
          <w:szCs w:val="24"/>
        </w:rPr>
        <w:t xml:space="preserve"> someone with such</w:t>
      </w:r>
      <w:r w:rsidR="00E75980">
        <w:rPr>
          <w:sz w:val="24"/>
          <w:szCs w:val="24"/>
        </w:rPr>
        <w:t xml:space="preserve"> </w:t>
      </w:r>
      <w:r w:rsidR="004E2A88">
        <w:rPr>
          <w:sz w:val="24"/>
          <w:szCs w:val="24"/>
        </w:rPr>
        <w:t xml:space="preserve">behavior. </w:t>
      </w:r>
      <w:r w:rsidR="002F27E4">
        <w:rPr>
          <w:sz w:val="24"/>
          <w:szCs w:val="24"/>
        </w:rPr>
        <w:t>Not to</w:t>
      </w:r>
      <w:r w:rsidR="00865A25">
        <w:rPr>
          <w:sz w:val="24"/>
          <w:szCs w:val="24"/>
        </w:rPr>
        <w:t xml:space="preserve"> </w:t>
      </w:r>
      <w:r w:rsidR="002F27E4">
        <w:rPr>
          <w:sz w:val="24"/>
          <w:szCs w:val="24"/>
        </w:rPr>
        <w:t xml:space="preserve">mention, my oldest son Mark previously had trouble with the law for drug possession and could end up going down the wrong path if Bubba becomes involved with him. </w:t>
      </w:r>
    </w:p>
    <w:p w14:paraId="1E772F7B" w14:textId="01B92841" w:rsidR="000122BD" w:rsidRDefault="000122BD" w:rsidP="00F418B0">
      <w:pPr>
        <w:spacing w:line="480" w:lineRule="exact"/>
        <w:ind w:firstLine="0"/>
        <w:rPr>
          <w:sz w:val="24"/>
          <w:szCs w:val="24"/>
        </w:rPr>
      </w:pPr>
      <w:r w:rsidRPr="000122BD">
        <w:rPr>
          <w:sz w:val="24"/>
          <w:szCs w:val="24"/>
        </w:rPr>
        <w:t xml:space="preserve">       </w:t>
      </w:r>
      <w:r w:rsidR="00D17115">
        <w:rPr>
          <w:sz w:val="24"/>
          <w:szCs w:val="24"/>
        </w:rPr>
        <w:t>27</w:t>
      </w:r>
      <w:r w:rsidRPr="000122BD">
        <w:rPr>
          <w:sz w:val="24"/>
          <w:szCs w:val="24"/>
        </w:rPr>
        <w:t>.</w:t>
      </w:r>
      <w:r>
        <w:rPr>
          <w:sz w:val="24"/>
          <w:szCs w:val="24"/>
        </w:rPr>
        <w:t xml:space="preserve"> </w:t>
      </w:r>
      <w:r w:rsidR="004D4A68">
        <w:rPr>
          <w:sz w:val="24"/>
          <w:szCs w:val="24"/>
        </w:rPr>
        <w:t xml:space="preserve">My oldest son Mark, who still lives in the family home while attending Mt. San Antonio Community College, </w:t>
      </w:r>
      <w:r w:rsidR="009E0A2E">
        <w:rPr>
          <w:sz w:val="24"/>
          <w:szCs w:val="24"/>
        </w:rPr>
        <w:t>told me that Petitioner sometimes leaves the children home alone at night</w:t>
      </w:r>
      <w:r w:rsidR="00E93892">
        <w:rPr>
          <w:sz w:val="24"/>
          <w:szCs w:val="24"/>
        </w:rPr>
        <w:t xml:space="preserve"> and that her negligence has led to their being injured</w:t>
      </w:r>
      <w:r w:rsidR="009E0A2E">
        <w:rPr>
          <w:sz w:val="24"/>
          <w:szCs w:val="24"/>
        </w:rPr>
        <w:t xml:space="preserve">. </w:t>
      </w:r>
      <w:r w:rsidR="00D26B2A">
        <w:rPr>
          <w:sz w:val="24"/>
          <w:szCs w:val="24"/>
        </w:rPr>
        <w:t xml:space="preserve">On one occasion, my daughter Mary burned her hand while trying to cook something </w:t>
      </w:r>
      <w:proofErr w:type="gramStart"/>
      <w:r w:rsidR="00D26B2A">
        <w:rPr>
          <w:sz w:val="24"/>
          <w:szCs w:val="24"/>
        </w:rPr>
        <w:t>on</w:t>
      </w:r>
      <w:proofErr w:type="gramEnd"/>
      <w:r w:rsidR="00D26B2A">
        <w:rPr>
          <w:sz w:val="24"/>
          <w:szCs w:val="24"/>
        </w:rPr>
        <w:t xml:space="preserve"> the oven since Petitioner was away that night. </w:t>
      </w:r>
      <w:r w:rsidR="00347D33">
        <w:rPr>
          <w:sz w:val="24"/>
          <w:szCs w:val="24"/>
        </w:rPr>
        <w:t xml:space="preserve">Another time, Petitioner left her car running and was inside the house talking on the phone. Mary managed to get into the driver’s seat in the car and ended up rolling the car into the garage by accident. </w:t>
      </w:r>
      <w:r w:rsidR="00D13821">
        <w:rPr>
          <w:sz w:val="24"/>
          <w:szCs w:val="24"/>
        </w:rPr>
        <w:t xml:space="preserve">My other daughter Jenny has also lost weight and now </w:t>
      </w:r>
      <w:r w:rsidR="006E259C">
        <w:rPr>
          <w:sz w:val="24"/>
          <w:szCs w:val="24"/>
        </w:rPr>
        <w:t>weighs</w:t>
      </w:r>
      <w:r w:rsidR="00D13821">
        <w:rPr>
          <w:sz w:val="24"/>
          <w:szCs w:val="24"/>
        </w:rPr>
        <w:t xml:space="preserve"> an abnormal 100 pounds. </w:t>
      </w:r>
      <w:r w:rsidR="002021AE">
        <w:rPr>
          <w:sz w:val="24"/>
          <w:szCs w:val="24"/>
        </w:rPr>
        <w:t xml:space="preserve">Furthermore, Mark says there’s never any food available in the house. </w:t>
      </w:r>
      <w:r w:rsidR="00E66B82">
        <w:rPr>
          <w:sz w:val="24"/>
          <w:szCs w:val="24"/>
        </w:rPr>
        <w:t xml:space="preserve">I’d prefer taking the children away from Petitioner if her continued neglect of the children will endanger their lives. </w:t>
      </w:r>
    </w:p>
    <w:p w14:paraId="52332384" w14:textId="4002ABAB" w:rsidR="00932B70" w:rsidRDefault="00932B70" w:rsidP="00F418B0">
      <w:pPr>
        <w:spacing w:line="480" w:lineRule="exact"/>
        <w:ind w:firstLine="0"/>
        <w:rPr>
          <w:sz w:val="24"/>
          <w:szCs w:val="24"/>
        </w:rPr>
      </w:pPr>
      <w:r w:rsidRPr="000122BD">
        <w:rPr>
          <w:sz w:val="24"/>
          <w:szCs w:val="24"/>
        </w:rPr>
        <w:t xml:space="preserve">       </w:t>
      </w:r>
      <w:r w:rsidR="00D212CD">
        <w:rPr>
          <w:sz w:val="24"/>
          <w:szCs w:val="24"/>
        </w:rPr>
        <w:t>28</w:t>
      </w:r>
      <w:r>
        <w:rPr>
          <w:sz w:val="24"/>
          <w:szCs w:val="24"/>
        </w:rPr>
        <w:t xml:space="preserve">. Petitioner has denied me the opportunity to regularly see my children at a neutral location. As of now, I’ve only been allowed to spend four weekends with </w:t>
      </w:r>
      <w:r w:rsidR="00F70B95">
        <w:rPr>
          <w:sz w:val="24"/>
          <w:szCs w:val="24"/>
        </w:rPr>
        <w:t>our</w:t>
      </w:r>
      <w:r>
        <w:rPr>
          <w:sz w:val="24"/>
          <w:szCs w:val="24"/>
        </w:rPr>
        <w:t xml:space="preserve"> children in </w:t>
      </w:r>
      <w:r w:rsidR="00941951">
        <w:rPr>
          <w:sz w:val="24"/>
          <w:szCs w:val="24"/>
        </w:rPr>
        <w:t>2025</w:t>
      </w:r>
      <w:r>
        <w:rPr>
          <w:sz w:val="24"/>
          <w:szCs w:val="24"/>
        </w:rPr>
        <w:t xml:space="preserve">. </w:t>
      </w:r>
    </w:p>
    <w:p w14:paraId="68FB1246" w14:textId="0C4FC8AE" w:rsidR="00A4067C" w:rsidRDefault="00A4067C" w:rsidP="00F418B0">
      <w:pPr>
        <w:spacing w:line="480" w:lineRule="exact"/>
        <w:ind w:firstLine="0"/>
        <w:rPr>
          <w:sz w:val="24"/>
          <w:szCs w:val="24"/>
        </w:rPr>
      </w:pPr>
      <w:r w:rsidRPr="000122BD">
        <w:rPr>
          <w:sz w:val="24"/>
          <w:szCs w:val="24"/>
        </w:rPr>
        <w:t xml:space="preserve">       </w:t>
      </w:r>
      <w:r w:rsidR="0052288F">
        <w:rPr>
          <w:sz w:val="24"/>
          <w:szCs w:val="24"/>
        </w:rPr>
        <w:t>29</w:t>
      </w:r>
      <w:r>
        <w:rPr>
          <w:sz w:val="24"/>
          <w:szCs w:val="24"/>
        </w:rPr>
        <w:t xml:space="preserve">. I called Petitioner on December 15, 2025, begging her to allow me to see the children for Christmas. </w:t>
      </w:r>
      <w:r w:rsidR="00CD4811">
        <w:rPr>
          <w:sz w:val="24"/>
          <w:szCs w:val="24"/>
        </w:rPr>
        <w:t>She proceeded to tell me, “</w:t>
      </w:r>
      <w:r w:rsidR="001B1A37" w:rsidRPr="001B1A37">
        <w:rPr>
          <w:sz w:val="24"/>
          <w:szCs w:val="24"/>
        </w:rPr>
        <w:t>Frank, you are killing me with your attitude. Just try to take the kids from me!</w:t>
      </w:r>
      <w:r w:rsidR="001B1A37">
        <w:rPr>
          <w:sz w:val="24"/>
          <w:szCs w:val="24"/>
        </w:rPr>
        <w:t xml:space="preserve"> </w:t>
      </w:r>
      <w:r w:rsidR="001B1A37" w:rsidRPr="001B1A37">
        <w:rPr>
          <w:sz w:val="24"/>
          <w:szCs w:val="24"/>
        </w:rPr>
        <w:t>Remember Susan Smith, the woman in South Carolina, who killed her kids? How about the woman in Texas who drowned her 5 kids in the bathtub and claimed insanity? I know how she feels, Frank!</w:t>
      </w:r>
      <w:r w:rsidR="001B1A37">
        <w:rPr>
          <w:sz w:val="24"/>
          <w:szCs w:val="24"/>
        </w:rPr>
        <w:t xml:space="preserve"> </w:t>
      </w:r>
      <w:r w:rsidR="001B1A37" w:rsidRPr="001B1A37">
        <w:rPr>
          <w:sz w:val="24"/>
          <w:szCs w:val="24"/>
        </w:rPr>
        <w:t>Don’t forget that!</w:t>
      </w:r>
      <w:r w:rsidR="001B1A37">
        <w:rPr>
          <w:sz w:val="24"/>
          <w:szCs w:val="24"/>
        </w:rPr>
        <w:t xml:space="preserve">” </w:t>
      </w:r>
      <w:r w:rsidR="00EC4B1B">
        <w:rPr>
          <w:sz w:val="24"/>
          <w:szCs w:val="24"/>
        </w:rPr>
        <w:t xml:space="preserve">I’m frightened for the children’s safety knowing that Petitioner made implicit threats towards their lives. </w:t>
      </w:r>
    </w:p>
    <w:p w14:paraId="0ED5E681" w14:textId="3EF89DFB" w:rsidR="00E00395" w:rsidRDefault="001D460E" w:rsidP="00E00395">
      <w:pPr>
        <w:spacing w:line="480" w:lineRule="exact"/>
        <w:ind w:firstLine="0"/>
        <w:rPr>
          <w:sz w:val="24"/>
          <w:szCs w:val="24"/>
        </w:rPr>
      </w:pPr>
      <w:r w:rsidRPr="001D460E">
        <w:rPr>
          <w:sz w:val="24"/>
          <w:szCs w:val="24"/>
        </w:rPr>
        <w:t xml:space="preserve">       </w:t>
      </w:r>
      <w:r w:rsidR="001008D0">
        <w:rPr>
          <w:sz w:val="24"/>
          <w:szCs w:val="24"/>
        </w:rPr>
        <w:t>30</w:t>
      </w:r>
      <w:r w:rsidRPr="001D460E">
        <w:rPr>
          <w:sz w:val="24"/>
          <w:szCs w:val="24"/>
        </w:rPr>
        <w:t>.</w:t>
      </w:r>
      <w:r>
        <w:rPr>
          <w:sz w:val="24"/>
          <w:szCs w:val="24"/>
        </w:rPr>
        <w:t xml:space="preserve"> On January 17, 2026, </w:t>
      </w:r>
      <w:r w:rsidR="001765E5">
        <w:rPr>
          <w:sz w:val="24"/>
          <w:szCs w:val="24"/>
        </w:rPr>
        <w:t xml:space="preserve">I went to </w:t>
      </w:r>
      <w:proofErr w:type="gramStart"/>
      <w:r w:rsidR="001765E5">
        <w:rPr>
          <w:sz w:val="24"/>
          <w:szCs w:val="24"/>
        </w:rPr>
        <w:t>the</w:t>
      </w:r>
      <w:proofErr w:type="gramEnd"/>
      <w:r w:rsidR="001765E5">
        <w:rPr>
          <w:sz w:val="24"/>
          <w:szCs w:val="24"/>
        </w:rPr>
        <w:t xml:space="preserve"> family home that night</w:t>
      </w:r>
      <w:r w:rsidR="00AD4EC0">
        <w:rPr>
          <w:sz w:val="24"/>
          <w:szCs w:val="24"/>
        </w:rPr>
        <w:t>. I knocked on the door and asked Petitioner to reconsider not letting me see the kids.</w:t>
      </w:r>
      <w:r w:rsidR="001765E5">
        <w:rPr>
          <w:sz w:val="24"/>
          <w:szCs w:val="24"/>
        </w:rPr>
        <w:t xml:space="preserve"> </w:t>
      </w:r>
      <w:r w:rsidR="00AD4EC0">
        <w:rPr>
          <w:sz w:val="24"/>
          <w:szCs w:val="24"/>
        </w:rPr>
        <w:t>She responded</w:t>
      </w:r>
      <w:r w:rsidR="001765E5">
        <w:rPr>
          <w:sz w:val="24"/>
          <w:szCs w:val="24"/>
        </w:rPr>
        <w:t xml:space="preserve"> </w:t>
      </w:r>
      <w:r w:rsidR="00AD4EC0">
        <w:rPr>
          <w:sz w:val="24"/>
          <w:szCs w:val="24"/>
        </w:rPr>
        <w:t xml:space="preserve">to </w:t>
      </w:r>
      <w:r w:rsidR="001765E5">
        <w:rPr>
          <w:sz w:val="24"/>
          <w:szCs w:val="24"/>
        </w:rPr>
        <w:t>me</w:t>
      </w:r>
      <w:r w:rsidR="00AD4EC0">
        <w:rPr>
          <w:sz w:val="24"/>
          <w:szCs w:val="24"/>
        </w:rPr>
        <w:t xml:space="preserve"> by saying</w:t>
      </w:r>
      <w:r w:rsidR="001765E5">
        <w:rPr>
          <w:sz w:val="24"/>
          <w:szCs w:val="24"/>
        </w:rPr>
        <w:t xml:space="preserve">, “Why are you here? I hate the sight of you!” </w:t>
      </w:r>
      <w:r w:rsidR="00694D58">
        <w:rPr>
          <w:sz w:val="24"/>
          <w:szCs w:val="24"/>
        </w:rPr>
        <w:t xml:space="preserve">At some point, she opened the garage door and we began arguing. </w:t>
      </w:r>
      <w:r w:rsidR="00894012">
        <w:rPr>
          <w:sz w:val="24"/>
          <w:szCs w:val="24"/>
        </w:rPr>
        <w:t xml:space="preserve">I attempted to reason with </w:t>
      </w:r>
      <w:proofErr w:type="gramStart"/>
      <w:r w:rsidR="00894012">
        <w:rPr>
          <w:sz w:val="24"/>
          <w:szCs w:val="24"/>
        </w:rPr>
        <w:t>her</w:t>
      </w:r>
      <w:proofErr w:type="gramEnd"/>
      <w:r w:rsidR="00894012">
        <w:rPr>
          <w:sz w:val="24"/>
          <w:szCs w:val="24"/>
        </w:rPr>
        <w:t xml:space="preserve"> and she began hitting me with her fists and tried to </w:t>
      </w:r>
      <w:proofErr w:type="gramStart"/>
      <w:r w:rsidR="00894012">
        <w:rPr>
          <w:sz w:val="24"/>
          <w:szCs w:val="24"/>
        </w:rPr>
        <w:t>grab at</w:t>
      </w:r>
      <w:proofErr w:type="gramEnd"/>
      <w:r w:rsidR="00894012">
        <w:rPr>
          <w:sz w:val="24"/>
          <w:szCs w:val="24"/>
        </w:rPr>
        <w:t xml:space="preserve"> my eyes. </w:t>
      </w:r>
      <w:r w:rsidR="00491F83">
        <w:rPr>
          <w:sz w:val="24"/>
          <w:szCs w:val="24"/>
        </w:rPr>
        <w:t>I responded</w:t>
      </w:r>
      <w:r w:rsidR="002E369F">
        <w:rPr>
          <w:sz w:val="24"/>
          <w:szCs w:val="24"/>
        </w:rPr>
        <w:t xml:space="preserve"> by grabbing her arms to stop her from attacking me</w:t>
      </w:r>
      <w:r w:rsidR="00491F83">
        <w:rPr>
          <w:sz w:val="24"/>
          <w:szCs w:val="24"/>
        </w:rPr>
        <w:t xml:space="preserve"> and told he</w:t>
      </w:r>
      <w:r w:rsidR="00DB2DC1">
        <w:rPr>
          <w:sz w:val="24"/>
          <w:szCs w:val="24"/>
        </w:rPr>
        <w:t>r, “</w:t>
      </w:r>
      <w:r w:rsidR="00DB2DC1" w:rsidRPr="00DB2DC1">
        <w:rPr>
          <w:sz w:val="24"/>
          <w:szCs w:val="24"/>
        </w:rPr>
        <w:t xml:space="preserve">“We </w:t>
      </w:r>
      <w:r w:rsidR="00DB2DC1" w:rsidRPr="00DB2DC1">
        <w:rPr>
          <w:sz w:val="24"/>
          <w:szCs w:val="24"/>
        </w:rPr>
        <w:lastRenderedPageBreak/>
        <w:t>will settle this in court.  This is a power thing with you!”</w:t>
      </w:r>
      <w:r w:rsidR="00491F83">
        <w:rPr>
          <w:sz w:val="24"/>
          <w:szCs w:val="24"/>
        </w:rPr>
        <w:t xml:space="preserve"> As I left, she ran towards me and in the process slipped on oil that was on the garage floor, cutting her face. </w:t>
      </w:r>
    </w:p>
    <w:p w14:paraId="557E39FD" w14:textId="4F9DAF58" w:rsidR="008F581D" w:rsidRDefault="008F581D" w:rsidP="00F418B0">
      <w:pPr>
        <w:spacing w:line="480" w:lineRule="exact"/>
        <w:ind w:firstLine="0"/>
        <w:rPr>
          <w:sz w:val="24"/>
          <w:szCs w:val="24"/>
        </w:rPr>
      </w:pPr>
      <w:r w:rsidRPr="008F581D">
        <w:rPr>
          <w:sz w:val="24"/>
          <w:szCs w:val="24"/>
        </w:rPr>
        <w:t xml:space="preserve">       </w:t>
      </w:r>
      <w:r>
        <w:rPr>
          <w:sz w:val="24"/>
          <w:szCs w:val="24"/>
        </w:rPr>
        <w:t>31</w:t>
      </w:r>
      <w:r w:rsidRPr="008F581D">
        <w:rPr>
          <w:sz w:val="24"/>
          <w:szCs w:val="24"/>
        </w:rPr>
        <w:t>.</w:t>
      </w:r>
      <w:r>
        <w:rPr>
          <w:sz w:val="24"/>
          <w:szCs w:val="24"/>
        </w:rPr>
        <w:t xml:space="preserve"> </w:t>
      </w:r>
      <w:r w:rsidR="006D1DA3">
        <w:rPr>
          <w:sz w:val="24"/>
          <w:szCs w:val="24"/>
        </w:rPr>
        <w:t xml:space="preserve">Petitioner claims that after the incident in our house’s garage, I made a threatening phone call to her. </w:t>
      </w:r>
      <w:r w:rsidR="002B2599">
        <w:rPr>
          <w:sz w:val="24"/>
          <w:szCs w:val="24"/>
        </w:rPr>
        <w:t xml:space="preserve">I did not call her that night. </w:t>
      </w:r>
    </w:p>
    <w:p w14:paraId="4F4EBEFE" w14:textId="29067A99" w:rsidR="002B2599" w:rsidRDefault="002B2599" w:rsidP="00F418B0">
      <w:pPr>
        <w:spacing w:line="480" w:lineRule="exact"/>
        <w:ind w:firstLine="0"/>
        <w:rPr>
          <w:sz w:val="24"/>
          <w:szCs w:val="24"/>
        </w:rPr>
      </w:pPr>
      <w:r w:rsidRPr="008F581D">
        <w:rPr>
          <w:sz w:val="24"/>
          <w:szCs w:val="24"/>
        </w:rPr>
        <w:t xml:space="preserve">       </w:t>
      </w:r>
      <w:r>
        <w:rPr>
          <w:sz w:val="24"/>
          <w:szCs w:val="24"/>
        </w:rPr>
        <w:t>32</w:t>
      </w:r>
      <w:r w:rsidRPr="008F581D">
        <w:rPr>
          <w:sz w:val="24"/>
          <w:szCs w:val="24"/>
        </w:rPr>
        <w:t>.</w:t>
      </w:r>
      <w:r>
        <w:rPr>
          <w:sz w:val="24"/>
          <w:szCs w:val="24"/>
        </w:rPr>
        <w:t xml:space="preserve"> </w:t>
      </w:r>
      <w:r w:rsidR="00F23B32">
        <w:rPr>
          <w:sz w:val="24"/>
          <w:szCs w:val="24"/>
        </w:rPr>
        <w:t xml:space="preserve">Petitioner also claims that on the day of January 17, 2026, I </w:t>
      </w:r>
      <w:r w:rsidR="006D5310">
        <w:rPr>
          <w:sz w:val="24"/>
          <w:szCs w:val="24"/>
        </w:rPr>
        <w:t xml:space="preserve">had been in the house and that my 9mm handgun had been removed from the bottom of the closet where it was stored. </w:t>
      </w:r>
      <w:r w:rsidR="00905921">
        <w:rPr>
          <w:sz w:val="24"/>
          <w:szCs w:val="24"/>
        </w:rPr>
        <w:t>I did take the gun to sell it, although I don’t remember when exactly</w:t>
      </w:r>
      <w:r w:rsidR="002347DE">
        <w:rPr>
          <w:sz w:val="24"/>
          <w:szCs w:val="24"/>
        </w:rPr>
        <w:t xml:space="preserve"> I removed it from the house</w:t>
      </w:r>
      <w:r w:rsidR="00905921">
        <w:rPr>
          <w:sz w:val="24"/>
          <w:szCs w:val="24"/>
        </w:rPr>
        <w:t xml:space="preserve">. </w:t>
      </w:r>
    </w:p>
    <w:p w14:paraId="32EDF734" w14:textId="1B12D090" w:rsidR="00DE4902" w:rsidRDefault="00DE4902" w:rsidP="00F418B0">
      <w:pPr>
        <w:spacing w:line="480" w:lineRule="exact"/>
        <w:ind w:firstLine="0"/>
        <w:rPr>
          <w:sz w:val="24"/>
          <w:szCs w:val="24"/>
        </w:rPr>
      </w:pPr>
      <w:r w:rsidRPr="00DE4902">
        <w:rPr>
          <w:sz w:val="24"/>
          <w:szCs w:val="24"/>
        </w:rPr>
        <w:t xml:space="preserve">       </w:t>
      </w:r>
      <w:r w:rsidR="004F373C">
        <w:rPr>
          <w:sz w:val="24"/>
          <w:szCs w:val="24"/>
        </w:rPr>
        <w:t>33</w:t>
      </w:r>
      <w:r w:rsidRPr="00DE4902">
        <w:rPr>
          <w:sz w:val="24"/>
          <w:szCs w:val="24"/>
        </w:rPr>
        <w:t>.</w:t>
      </w:r>
      <w:r>
        <w:rPr>
          <w:sz w:val="24"/>
          <w:szCs w:val="24"/>
        </w:rPr>
        <w:t xml:space="preserve"> On January 19, 2026, I came back from work and found an anonymous computer-generated note. It said, “</w:t>
      </w:r>
      <w:r w:rsidRPr="00DE4902">
        <w:rPr>
          <w:sz w:val="24"/>
          <w:szCs w:val="24"/>
        </w:rPr>
        <w:t xml:space="preserve">Happy New Year—and </w:t>
      </w:r>
      <w:proofErr w:type="spellStart"/>
      <w:r w:rsidRPr="00DE4902">
        <w:rPr>
          <w:sz w:val="24"/>
          <w:szCs w:val="24"/>
        </w:rPr>
        <w:t>GoodBye</w:t>
      </w:r>
      <w:proofErr w:type="spellEnd"/>
      <w:r w:rsidRPr="00DE4902">
        <w:rPr>
          <w:sz w:val="24"/>
          <w:szCs w:val="24"/>
        </w:rPr>
        <w:t xml:space="preserve"> Daddy</w:t>
      </w:r>
      <w:r>
        <w:rPr>
          <w:sz w:val="24"/>
          <w:szCs w:val="24"/>
        </w:rPr>
        <w:t xml:space="preserve">” and had News Years fireworks along with an elaborate skull and crossbones placed in the middle. I believe Petitioner </w:t>
      </w:r>
      <w:r w:rsidR="00987543">
        <w:rPr>
          <w:sz w:val="24"/>
          <w:szCs w:val="24"/>
        </w:rPr>
        <w:t xml:space="preserve">made and </w:t>
      </w:r>
      <w:r w:rsidR="007473B9">
        <w:rPr>
          <w:sz w:val="24"/>
          <w:szCs w:val="24"/>
        </w:rPr>
        <w:t xml:space="preserve">left the note </w:t>
      </w:r>
      <w:r w:rsidR="0052140A">
        <w:rPr>
          <w:sz w:val="24"/>
          <w:szCs w:val="24"/>
        </w:rPr>
        <w:t xml:space="preserve">for me since she studied computer graphics arts at one point. </w:t>
      </w:r>
    </w:p>
    <w:p w14:paraId="6352E87C" w14:textId="3991A134" w:rsidR="004F373C" w:rsidRPr="00A64F1D" w:rsidRDefault="004F373C" w:rsidP="00F418B0">
      <w:pPr>
        <w:spacing w:line="480" w:lineRule="exact"/>
        <w:ind w:firstLine="0"/>
        <w:rPr>
          <w:sz w:val="24"/>
          <w:szCs w:val="24"/>
        </w:rPr>
      </w:pPr>
      <w:r w:rsidRPr="008F581D">
        <w:rPr>
          <w:sz w:val="24"/>
          <w:szCs w:val="24"/>
        </w:rPr>
        <w:t xml:space="preserve">       </w:t>
      </w:r>
      <w:r>
        <w:rPr>
          <w:sz w:val="24"/>
          <w:szCs w:val="24"/>
        </w:rPr>
        <w:t xml:space="preserve">34. </w:t>
      </w:r>
      <w:r w:rsidR="00317B97">
        <w:rPr>
          <w:sz w:val="24"/>
          <w:szCs w:val="24"/>
        </w:rPr>
        <w:t>On January 20, 2026, I contacted my attorney and asked them to get me emergency relief</w:t>
      </w:r>
      <w:r w:rsidR="007F2C08">
        <w:rPr>
          <w:sz w:val="24"/>
          <w:szCs w:val="24"/>
        </w:rPr>
        <w:t xml:space="preserve">. </w:t>
      </w:r>
    </w:p>
    <w:p w14:paraId="0B08E4CB" w14:textId="40071B69" w:rsidR="005E5401" w:rsidRDefault="00613FE7" w:rsidP="00E22EFB">
      <w:pPr>
        <w:spacing w:line="480" w:lineRule="exact"/>
        <w:ind w:firstLine="0"/>
        <w:rPr>
          <w:sz w:val="24"/>
          <w:szCs w:val="24"/>
        </w:rPr>
      </w:pPr>
      <w:r w:rsidRPr="008F581D">
        <w:rPr>
          <w:sz w:val="24"/>
          <w:szCs w:val="24"/>
        </w:rPr>
        <w:t xml:space="preserve">       </w:t>
      </w:r>
      <w:r>
        <w:rPr>
          <w:sz w:val="24"/>
          <w:szCs w:val="24"/>
        </w:rPr>
        <w:t>35</w:t>
      </w:r>
      <w:r w:rsidRPr="008F581D">
        <w:rPr>
          <w:sz w:val="24"/>
          <w:szCs w:val="24"/>
        </w:rPr>
        <w:t>.</w:t>
      </w:r>
      <w:r>
        <w:rPr>
          <w:sz w:val="24"/>
          <w:szCs w:val="24"/>
        </w:rPr>
        <w:t xml:space="preserve"> </w:t>
      </w:r>
      <w:r w:rsidR="00A64F1D" w:rsidRPr="00A64F1D">
        <w:rPr>
          <w:sz w:val="24"/>
          <w:szCs w:val="24"/>
        </w:rPr>
        <w:t xml:space="preserve">For </w:t>
      </w:r>
      <w:proofErr w:type="gramStart"/>
      <w:r w:rsidR="00A64F1D" w:rsidRPr="00A64F1D">
        <w:rPr>
          <w:sz w:val="24"/>
          <w:szCs w:val="24"/>
        </w:rPr>
        <w:t>all of</w:t>
      </w:r>
      <w:proofErr w:type="gramEnd"/>
      <w:r w:rsidR="00A64F1D" w:rsidRPr="00A64F1D">
        <w:rPr>
          <w:sz w:val="24"/>
          <w:szCs w:val="24"/>
        </w:rPr>
        <w:t xml:space="preserve"> these reasons, I</w:t>
      </w:r>
      <w:r w:rsidR="00F27326">
        <w:rPr>
          <w:sz w:val="24"/>
          <w:szCs w:val="24"/>
        </w:rPr>
        <w:t>’</w:t>
      </w:r>
      <w:r w:rsidR="00A64F1D" w:rsidRPr="00A64F1D">
        <w:rPr>
          <w:sz w:val="24"/>
          <w:szCs w:val="24"/>
        </w:rPr>
        <w:t>m</w:t>
      </w:r>
      <w:r w:rsidR="00A64F1D">
        <w:rPr>
          <w:sz w:val="24"/>
          <w:szCs w:val="24"/>
        </w:rPr>
        <w:t xml:space="preserve"> very worried about the safety of my children. I</w:t>
      </w:r>
      <w:r w:rsidR="00F27326">
        <w:rPr>
          <w:sz w:val="24"/>
          <w:szCs w:val="24"/>
        </w:rPr>
        <w:t>’</w:t>
      </w:r>
      <w:r w:rsidR="00A64F1D">
        <w:rPr>
          <w:sz w:val="24"/>
          <w:szCs w:val="24"/>
        </w:rPr>
        <w:t>m requesting sole legal and physical custody of my children with</w:t>
      </w:r>
      <w:r w:rsidR="00CC29D1">
        <w:rPr>
          <w:sz w:val="24"/>
          <w:szCs w:val="24"/>
        </w:rPr>
        <w:t xml:space="preserve"> no</w:t>
      </w:r>
      <w:r w:rsidR="00A64F1D">
        <w:rPr>
          <w:sz w:val="24"/>
          <w:szCs w:val="24"/>
        </w:rPr>
        <w:t xml:space="preserve"> supervised visits to </w:t>
      </w:r>
      <w:r w:rsidR="00CC29D1">
        <w:rPr>
          <w:sz w:val="24"/>
          <w:szCs w:val="24"/>
        </w:rPr>
        <w:t>P</w:t>
      </w:r>
      <w:r w:rsidR="00A64F1D">
        <w:rPr>
          <w:sz w:val="24"/>
          <w:szCs w:val="24"/>
        </w:rPr>
        <w:t>etitione</w:t>
      </w:r>
      <w:r w:rsidR="00CC29D1">
        <w:rPr>
          <w:sz w:val="24"/>
          <w:szCs w:val="24"/>
        </w:rPr>
        <w:t>r</w:t>
      </w:r>
      <w:r w:rsidR="004C3E8E">
        <w:rPr>
          <w:sz w:val="24"/>
          <w:szCs w:val="24"/>
        </w:rPr>
        <w:t xml:space="preserve"> since the children’s lives may be at stake if they stay with her. I</w:t>
      </w:r>
      <w:r w:rsidR="005C5137">
        <w:rPr>
          <w:sz w:val="24"/>
          <w:szCs w:val="24"/>
        </w:rPr>
        <w:t>’</w:t>
      </w:r>
      <w:r w:rsidR="004C3E8E">
        <w:rPr>
          <w:sz w:val="24"/>
          <w:szCs w:val="24"/>
        </w:rPr>
        <w:t>m</w:t>
      </w:r>
      <w:r w:rsidR="00D37ED2">
        <w:rPr>
          <w:sz w:val="24"/>
          <w:szCs w:val="24"/>
        </w:rPr>
        <w:t xml:space="preserve"> also</w:t>
      </w:r>
      <w:r w:rsidR="004C3E8E">
        <w:rPr>
          <w:sz w:val="24"/>
          <w:szCs w:val="24"/>
        </w:rPr>
        <w:t xml:space="preserve"> requesting sole control of the family house </w:t>
      </w:r>
      <w:r w:rsidR="00C06AF1">
        <w:rPr>
          <w:sz w:val="24"/>
          <w:szCs w:val="24"/>
        </w:rPr>
        <w:t>so I may</w:t>
      </w:r>
      <w:r w:rsidR="004C3E8E">
        <w:rPr>
          <w:sz w:val="24"/>
          <w:szCs w:val="24"/>
        </w:rPr>
        <w:t xml:space="preserve"> live with and properly care for them</w:t>
      </w:r>
      <w:r w:rsidR="00A64F1D">
        <w:rPr>
          <w:sz w:val="24"/>
          <w:szCs w:val="24"/>
        </w:rPr>
        <w:t xml:space="preserve">. I will only feel </w:t>
      </w:r>
      <w:r w:rsidR="002E7612">
        <w:rPr>
          <w:sz w:val="24"/>
          <w:szCs w:val="24"/>
        </w:rPr>
        <w:t xml:space="preserve">safe myself and reassured of the children’s safety after all three emergency orders are granted. </w:t>
      </w:r>
      <w:r w:rsidR="00D454C1">
        <w:rPr>
          <w:sz w:val="24"/>
          <w:szCs w:val="24"/>
        </w:rPr>
        <w:t xml:space="preserve"> </w:t>
      </w:r>
    </w:p>
    <w:p w14:paraId="19069E37" w14:textId="77777777" w:rsidR="007463E0" w:rsidRDefault="007463E0" w:rsidP="00E22EFB">
      <w:pPr>
        <w:spacing w:line="480" w:lineRule="exact"/>
        <w:ind w:firstLine="0"/>
        <w:rPr>
          <w:sz w:val="24"/>
          <w:szCs w:val="24"/>
        </w:rPr>
      </w:pPr>
    </w:p>
    <w:p w14:paraId="781E77C2" w14:textId="77777777" w:rsidR="007463E0" w:rsidRDefault="007463E0" w:rsidP="00E22EFB">
      <w:pPr>
        <w:spacing w:line="480" w:lineRule="exact"/>
        <w:ind w:firstLine="0"/>
        <w:rPr>
          <w:sz w:val="24"/>
          <w:szCs w:val="24"/>
        </w:rPr>
      </w:pPr>
    </w:p>
    <w:p w14:paraId="6F3DF491" w14:textId="77777777" w:rsidR="00A64F1D" w:rsidRDefault="00A64F1D" w:rsidP="00F418B0">
      <w:pPr>
        <w:spacing w:line="480" w:lineRule="exact"/>
        <w:ind w:firstLine="0"/>
        <w:rPr>
          <w:sz w:val="24"/>
          <w:szCs w:val="24"/>
        </w:rPr>
      </w:pPr>
      <w:r>
        <w:rPr>
          <w:sz w:val="24"/>
          <w:szCs w:val="24"/>
        </w:rPr>
        <w:t xml:space="preserve">        I declare under penalty of perjury under the laws of the state of California that the foregoing is true and correct.</w:t>
      </w:r>
    </w:p>
    <w:p w14:paraId="36DC610D" w14:textId="77777777" w:rsidR="00A64F1D" w:rsidRDefault="00A64F1D" w:rsidP="00F418B0">
      <w:pPr>
        <w:spacing w:line="480" w:lineRule="exact"/>
        <w:ind w:firstLine="0"/>
        <w:rPr>
          <w:sz w:val="24"/>
          <w:szCs w:val="24"/>
        </w:rPr>
      </w:pPr>
    </w:p>
    <w:p w14:paraId="3F840BA9" w14:textId="23A2E0D8" w:rsidR="00A64F1D" w:rsidRDefault="00A64F1D" w:rsidP="00F418B0">
      <w:pPr>
        <w:spacing w:line="480" w:lineRule="exact"/>
        <w:ind w:firstLine="0"/>
        <w:rPr>
          <w:sz w:val="24"/>
          <w:szCs w:val="24"/>
        </w:rPr>
      </w:pPr>
      <w:r>
        <w:rPr>
          <w:sz w:val="24"/>
          <w:szCs w:val="24"/>
        </w:rPr>
        <w:t xml:space="preserve">Dated: </w:t>
      </w:r>
      <w:r w:rsidR="00412230">
        <w:rPr>
          <w:sz w:val="24"/>
          <w:szCs w:val="24"/>
        </w:rPr>
        <w:t>January</w:t>
      </w:r>
      <w:r>
        <w:rPr>
          <w:sz w:val="24"/>
          <w:szCs w:val="24"/>
        </w:rPr>
        <w:t xml:space="preserve"> 2</w:t>
      </w:r>
      <w:r w:rsidR="00656C84">
        <w:rPr>
          <w:sz w:val="24"/>
          <w:szCs w:val="24"/>
        </w:rPr>
        <w:t>5</w:t>
      </w:r>
      <w:r>
        <w:rPr>
          <w:sz w:val="24"/>
          <w:szCs w:val="24"/>
        </w:rPr>
        <w:t>, 202</w:t>
      </w:r>
      <w:r w:rsidR="00412230">
        <w:rPr>
          <w:sz w:val="24"/>
          <w:szCs w:val="24"/>
        </w:rPr>
        <w:t>6</w:t>
      </w:r>
      <w:r>
        <w:rPr>
          <w:sz w:val="24"/>
          <w:szCs w:val="24"/>
        </w:rPr>
        <w:t xml:space="preserve">                    </w:t>
      </w:r>
      <w:r w:rsidR="00412230">
        <w:rPr>
          <w:sz w:val="24"/>
          <w:szCs w:val="24"/>
        </w:rPr>
        <w:t xml:space="preserve">      </w:t>
      </w:r>
      <w:r>
        <w:rPr>
          <w:sz w:val="24"/>
          <w:szCs w:val="24"/>
        </w:rPr>
        <w:t xml:space="preserve">                         ______________________________</w:t>
      </w:r>
    </w:p>
    <w:p w14:paraId="47C0275D" w14:textId="4B6874E5" w:rsidR="00A64F1D" w:rsidRDefault="00A64F1D" w:rsidP="00F418B0">
      <w:pPr>
        <w:spacing w:line="480" w:lineRule="exact"/>
        <w:ind w:firstLine="0"/>
        <w:rPr>
          <w:sz w:val="24"/>
          <w:szCs w:val="24"/>
        </w:rPr>
      </w:pPr>
      <w:r>
        <w:rPr>
          <w:sz w:val="24"/>
          <w:szCs w:val="24"/>
        </w:rPr>
        <w:t xml:space="preserve">                                                                                                 </w:t>
      </w:r>
      <w:r w:rsidR="00E15FA1">
        <w:rPr>
          <w:sz w:val="24"/>
          <w:szCs w:val="24"/>
        </w:rPr>
        <w:t>Frank Majors</w:t>
      </w:r>
    </w:p>
    <w:p w14:paraId="31B2F3E0" w14:textId="77777777" w:rsidR="00A64F1D" w:rsidRPr="00A64F1D" w:rsidRDefault="00A64F1D" w:rsidP="00F418B0">
      <w:pPr>
        <w:spacing w:line="480" w:lineRule="exact"/>
        <w:ind w:firstLine="0"/>
        <w:rPr>
          <w:sz w:val="24"/>
          <w:szCs w:val="24"/>
        </w:rPr>
      </w:pPr>
      <w:r>
        <w:rPr>
          <w:sz w:val="24"/>
          <w:szCs w:val="24"/>
        </w:rPr>
        <w:t xml:space="preserve">                                                                                                 Respondent</w:t>
      </w:r>
    </w:p>
    <w:sectPr w:rsidR="00A64F1D" w:rsidRPr="00A64F1D" w:rsidSect="00C665D8">
      <w:headerReference w:type="default" r:id="rId10"/>
      <w:footerReference w:type="default" r:id="rId11"/>
      <w:pgSz w:w="12240" w:h="15840" w:code="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54FD9" w14:textId="77777777" w:rsidR="002C2B61" w:rsidRDefault="002C2B61">
      <w:r>
        <w:separator/>
      </w:r>
    </w:p>
    <w:p w14:paraId="5035138B" w14:textId="77777777" w:rsidR="002C2B61" w:rsidRDefault="002C2B61"/>
  </w:endnote>
  <w:endnote w:type="continuationSeparator" w:id="0">
    <w:p w14:paraId="4DBFC030" w14:textId="77777777" w:rsidR="002C2B61" w:rsidRDefault="002C2B61">
      <w:r>
        <w:continuationSeparator/>
      </w:r>
    </w:p>
    <w:p w14:paraId="503CC907" w14:textId="77777777" w:rsidR="002C2B61" w:rsidRDefault="002C2B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AD12" w14:textId="3EB6F2C8" w:rsidR="009F0E74" w:rsidRDefault="00000000">
    <w:pPr>
      <w:pStyle w:val="Footer"/>
    </w:pPr>
    <w:sdt>
      <w:sdtPr>
        <w:alias w:val="Enter pleading title:"/>
        <w:tag w:val=""/>
        <w:id w:val="654189559"/>
        <w:placeholder>
          <w:docPart w:val="B953EC8764BE4E2B825AB3FB37C3937B"/>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346787" w:rsidRPr="00346787">
          <w:t>DECLARATION OF FRANK MAJORS</w:t>
        </w:r>
      </w:sdtContent>
    </w:sdt>
    <w:r w:rsidR="00FE2E3F">
      <w:t xml:space="preserve"> - </w:t>
    </w:r>
    <w:r w:rsidR="00FE2E3F">
      <w:fldChar w:fldCharType="begin"/>
    </w:r>
    <w:r w:rsidR="00FE2E3F">
      <w:instrText xml:space="preserve"> PAGE   \* MERGEFORMAT </w:instrText>
    </w:r>
    <w:r w:rsidR="00FE2E3F">
      <w:fldChar w:fldCharType="separate"/>
    </w:r>
    <w:r w:rsidR="00A64F1D">
      <w:rPr>
        <w:noProof/>
      </w:rPr>
      <w:t>2</w:t>
    </w:r>
    <w:r w:rsidR="00FE2E3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4482C" w14:textId="77777777" w:rsidR="002C2B61" w:rsidRDefault="002C2B61">
      <w:r>
        <w:separator/>
      </w:r>
    </w:p>
    <w:p w14:paraId="1D91B3AD" w14:textId="77777777" w:rsidR="002C2B61" w:rsidRDefault="002C2B61"/>
  </w:footnote>
  <w:footnote w:type="continuationSeparator" w:id="0">
    <w:p w14:paraId="0C08CED3" w14:textId="77777777" w:rsidR="002C2B61" w:rsidRDefault="002C2B61">
      <w:r>
        <w:continuationSeparator/>
      </w:r>
    </w:p>
    <w:p w14:paraId="48F32AD3" w14:textId="77777777" w:rsidR="002C2B61" w:rsidRDefault="002C2B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5A87" w14:textId="77777777" w:rsidR="009F0E74" w:rsidRDefault="00FE2E3F">
    <w:pPr>
      <w:rPr>
        <w:color w:val="FFFFFF" w:themeColor="background1"/>
      </w:rPr>
    </w:pPr>
    <w:r>
      <w:rPr>
        <w:noProof/>
        <w:color w:val="FFFFFF" w:themeColor="background1"/>
        <w:lang w:eastAsia="en-US"/>
      </w:rPr>
      <mc:AlternateContent>
        <mc:Choice Requires="wpg">
          <w:drawing>
            <wp:anchor distT="0" distB="0" distL="114300" distR="114300" simplePos="0" relativeHeight="251658240" behindDoc="1" locked="0" layoutInCell="1" allowOverlap="1" wp14:anchorId="354DEDE7" wp14:editId="10E0B804">
              <wp:simplePos x="0" y="0"/>
              <wp:positionH relativeFrom="page">
                <wp:posOffset>822960</wp:posOffset>
              </wp:positionH>
              <wp:positionV relativeFrom="page">
                <wp:align>top</wp:align>
              </wp:positionV>
              <wp:extent cx="6025896" cy="10058400"/>
              <wp:effectExtent l="0" t="0" r="13335" b="19050"/>
              <wp:wrapNone/>
              <wp:docPr id="5" name="Group 5" descr="Left and right page borders"/>
              <wp:cNvGraphicFramePr/>
              <a:graphic xmlns:a="http://schemas.openxmlformats.org/drawingml/2006/main">
                <a:graphicData uri="http://schemas.microsoft.com/office/word/2010/wordprocessingGroup">
                  <wpg:wgp>
                    <wpg:cNvGrpSpPr/>
                    <wpg:grpSpPr>
                      <a:xfrm>
                        <a:off x="0" y="0"/>
                        <a:ext cx="6025896" cy="10058400"/>
                        <a:chOff x="0" y="0"/>
                        <a:chExt cx="6029865" cy="10058400"/>
                      </a:xfrm>
                    </wpg:grpSpPr>
                    <wps:wsp>
                      <wps:cNvPr id="1" name="LeftBorder1"/>
                      <wps:cNvCnPr>
                        <a:cxnSpLocks noChangeShapeType="1"/>
                      </wps:cNvCnPr>
                      <wps:spPr bwMode="auto">
                        <a:xfrm>
                          <a:off x="51759"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 name="LeftBorder2"/>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RightBorder"/>
                      <wps:cNvCnPr>
                        <a:cxnSpLocks noChangeShapeType="1"/>
                      </wps:cNvCnPr>
                      <wps:spPr bwMode="auto">
                        <a:xfrm>
                          <a:off x="6029865"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02547A0" id="Group 5" o:spid="_x0000_s1026" alt="Left and right page borders" style="position:absolute;margin-left:64.8pt;margin-top:0;width:474.5pt;height:11in;z-index:-251658240;mso-position-horizontal-relative:page;mso-position-vertical:top;mso-position-vertical-relative:page;mso-width-relative:margin" coordsize="6029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">
              <v:line id="LeftBorder1" o:spid="_x0000_s1027" style="position:absolute;visibility:visible;mso-wrap-style:square" from="517,0" to="517,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"/>
              <v:line id="LeftBorder2" o:spid="_x0000_s1028" style="position:absolute;visibility:visible;mso-wrap-style:square" from="0,0" to="0,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RightBorder" o:spid="_x0000_s1029" style="position:absolute;visibility:visible;mso-wrap-style:square" from="60298,0" to="60298,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w10:wrap anchorx="page" anchory="page"/>
            </v:group>
          </w:pict>
        </mc:Fallback>
      </mc:AlternateContent>
    </w:r>
    <w:r>
      <w:rPr>
        <w:noProof/>
        <w:color w:val="FFFFFF" w:themeColor="background1"/>
        <w:lang w:eastAsia="en-US"/>
      </w:rPr>
      <mc:AlternateContent>
        <mc:Choice Requires="wps">
          <w:drawing>
            <wp:anchor distT="0" distB="0" distL="114300" distR="114300" simplePos="0" relativeHeight="251659264" behindDoc="1" locked="1" layoutInCell="1" allowOverlap="1" wp14:anchorId="3AC1A517" wp14:editId="75C643B2">
              <wp:simplePos x="0" y="0"/>
              <wp:positionH relativeFrom="page">
                <wp:posOffset>278130</wp:posOffset>
              </wp:positionH>
              <wp:positionV relativeFrom="margin">
                <wp:align>top</wp:align>
              </wp:positionV>
              <wp:extent cx="457200" cy="8515350"/>
              <wp:effectExtent l="0" t="0" r="0" b="0"/>
              <wp:wrapNone/>
              <wp:docPr id="4" name="LineNumbers" descr="Line numbers from 1 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1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7C94D5" w14:textId="77777777" w:rsidR="009F0E74" w:rsidRDefault="00FE2E3F" w:rsidP="00F418B0">
                          <w:pPr>
                            <w:pStyle w:val="LineNumbers"/>
                            <w:spacing w:line="480" w:lineRule="exact"/>
                          </w:pPr>
                          <w:r>
                            <w:t>1</w:t>
                          </w:r>
                        </w:p>
                        <w:p w14:paraId="396655BE" w14:textId="77777777" w:rsidR="009F0E74" w:rsidRDefault="00FE2E3F" w:rsidP="00F418B0">
                          <w:pPr>
                            <w:pStyle w:val="LineNumbers"/>
                            <w:spacing w:line="480" w:lineRule="exact"/>
                          </w:pPr>
                          <w:r>
                            <w:t>2</w:t>
                          </w:r>
                        </w:p>
                        <w:p w14:paraId="25F433DD" w14:textId="77777777" w:rsidR="009F0E74" w:rsidRDefault="00FE2E3F" w:rsidP="00F418B0">
                          <w:pPr>
                            <w:pStyle w:val="LineNumbers"/>
                            <w:spacing w:line="480" w:lineRule="exact"/>
                          </w:pPr>
                          <w:r>
                            <w:t>3</w:t>
                          </w:r>
                        </w:p>
                        <w:p w14:paraId="247676F6" w14:textId="77777777" w:rsidR="009F0E74" w:rsidRDefault="00FE2E3F" w:rsidP="00F418B0">
                          <w:pPr>
                            <w:pStyle w:val="LineNumbers"/>
                            <w:spacing w:line="480" w:lineRule="exact"/>
                          </w:pPr>
                          <w:r>
                            <w:t>4</w:t>
                          </w:r>
                        </w:p>
                        <w:p w14:paraId="6FBE6E64" w14:textId="77777777" w:rsidR="009F0E74" w:rsidRDefault="00FE2E3F" w:rsidP="00F418B0">
                          <w:pPr>
                            <w:pStyle w:val="LineNumbers"/>
                            <w:spacing w:line="480" w:lineRule="exact"/>
                          </w:pPr>
                          <w:r>
                            <w:t>5</w:t>
                          </w:r>
                        </w:p>
                        <w:p w14:paraId="779DE6EA" w14:textId="77777777" w:rsidR="009F0E74" w:rsidRDefault="00FE2E3F" w:rsidP="00F418B0">
                          <w:pPr>
                            <w:pStyle w:val="LineNumbers"/>
                            <w:spacing w:line="480" w:lineRule="exact"/>
                          </w:pPr>
                          <w:r>
                            <w:t>6</w:t>
                          </w:r>
                        </w:p>
                        <w:p w14:paraId="7FB0911F" w14:textId="77777777" w:rsidR="009F0E74" w:rsidRDefault="00FE2E3F" w:rsidP="00F418B0">
                          <w:pPr>
                            <w:pStyle w:val="LineNumbers"/>
                            <w:spacing w:line="480" w:lineRule="exact"/>
                          </w:pPr>
                          <w:r>
                            <w:t>7</w:t>
                          </w:r>
                        </w:p>
                        <w:p w14:paraId="33BC44AE" w14:textId="77777777" w:rsidR="009F0E74" w:rsidRDefault="00FE2E3F" w:rsidP="00F418B0">
                          <w:pPr>
                            <w:pStyle w:val="LineNumbers"/>
                            <w:spacing w:line="480" w:lineRule="exact"/>
                          </w:pPr>
                          <w:r>
                            <w:t>8</w:t>
                          </w:r>
                        </w:p>
                        <w:p w14:paraId="58A388C6" w14:textId="77777777" w:rsidR="009F0E74" w:rsidRDefault="00FE2E3F" w:rsidP="00F418B0">
                          <w:pPr>
                            <w:pStyle w:val="LineNumbers"/>
                            <w:spacing w:line="480" w:lineRule="exact"/>
                          </w:pPr>
                          <w:r>
                            <w:t>9</w:t>
                          </w:r>
                        </w:p>
                        <w:p w14:paraId="14C2EB4D" w14:textId="77777777" w:rsidR="009F0E74" w:rsidRDefault="00FE2E3F" w:rsidP="00F418B0">
                          <w:pPr>
                            <w:pStyle w:val="LineNumbers"/>
                            <w:spacing w:line="480" w:lineRule="exact"/>
                          </w:pPr>
                          <w:r>
                            <w:t>10</w:t>
                          </w:r>
                        </w:p>
                        <w:p w14:paraId="14C99482" w14:textId="77777777" w:rsidR="009F0E74" w:rsidRDefault="00FE2E3F" w:rsidP="00F418B0">
                          <w:pPr>
                            <w:pStyle w:val="LineNumbers"/>
                            <w:spacing w:line="480" w:lineRule="exact"/>
                          </w:pPr>
                          <w:r>
                            <w:t>11</w:t>
                          </w:r>
                        </w:p>
                        <w:p w14:paraId="14530729" w14:textId="77777777" w:rsidR="009F0E74" w:rsidRDefault="00FE2E3F" w:rsidP="00F418B0">
                          <w:pPr>
                            <w:pStyle w:val="LineNumbers"/>
                            <w:spacing w:line="480" w:lineRule="exact"/>
                          </w:pPr>
                          <w:r>
                            <w:t>12</w:t>
                          </w:r>
                        </w:p>
                        <w:p w14:paraId="504671C1" w14:textId="77777777" w:rsidR="009F0E74" w:rsidRDefault="00FE2E3F" w:rsidP="00F418B0">
                          <w:pPr>
                            <w:pStyle w:val="LineNumbers"/>
                            <w:spacing w:line="480" w:lineRule="exact"/>
                          </w:pPr>
                          <w:r>
                            <w:t>13</w:t>
                          </w:r>
                        </w:p>
                        <w:p w14:paraId="3986EC5B" w14:textId="77777777" w:rsidR="009F0E74" w:rsidRDefault="00FE2E3F" w:rsidP="00F418B0">
                          <w:pPr>
                            <w:pStyle w:val="LineNumbers"/>
                            <w:spacing w:line="480" w:lineRule="exact"/>
                          </w:pPr>
                          <w:r>
                            <w:t>14</w:t>
                          </w:r>
                        </w:p>
                        <w:p w14:paraId="0826207A" w14:textId="77777777" w:rsidR="009F0E74" w:rsidRDefault="00FE2E3F" w:rsidP="00F418B0">
                          <w:pPr>
                            <w:pStyle w:val="LineNumbers"/>
                            <w:spacing w:line="480" w:lineRule="exact"/>
                          </w:pPr>
                          <w:r>
                            <w:t>15</w:t>
                          </w:r>
                        </w:p>
                        <w:p w14:paraId="39B88B63" w14:textId="77777777" w:rsidR="009F0E74" w:rsidRDefault="00FE2E3F" w:rsidP="00F418B0">
                          <w:pPr>
                            <w:pStyle w:val="LineNumbers"/>
                            <w:spacing w:line="480" w:lineRule="exact"/>
                          </w:pPr>
                          <w:r>
                            <w:t>16</w:t>
                          </w:r>
                        </w:p>
                        <w:p w14:paraId="77C82F1A" w14:textId="77777777" w:rsidR="009F0E74" w:rsidRDefault="00FE2E3F" w:rsidP="00F418B0">
                          <w:pPr>
                            <w:pStyle w:val="LineNumbers"/>
                            <w:spacing w:line="480" w:lineRule="exact"/>
                          </w:pPr>
                          <w:r>
                            <w:t>17</w:t>
                          </w:r>
                        </w:p>
                        <w:p w14:paraId="55C3E5FD" w14:textId="77777777" w:rsidR="009F0E74" w:rsidRDefault="00FE2E3F" w:rsidP="00F418B0">
                          <w:pPr>
                            <w:pStyle w:val="LineNumbers"/>
                            <w:spacing w:line="480" w:lineRule="exact"/>
                          </w:pPr>
                          <w:r>
                            <w:t>18</w:t>
                          </w:r>
                        </w:p>
                        <w:p w14:paraId="575B0A54" w14:textId="77777777" w:rsidR="009F0E74" w:rsidRDefault="00FE2E3F" w:rsidP="00F418B0">
                          <w:pPr>
                            <w:pStyle w:val="LineNumbers"/>
                            <w:spacing w:line="480" w:lineRule="exact"/>
                          </w:pPr>
                          <w:r>
                            <w:t>19</w:t>
                          </w:r>
                        </w:p>
                        <w:p w14:paraId="5AA8162D" w14:textId="77777777" w:rsidR="009F0E74" w:rsidRDefault="00FE2E3F" w:rsidP="00F418B0">
                          <w:pPr>
                            <w:pStyle w:val="LineNumbers"/>
                            <w:spacing w:line="480" w:lineRule="exact"/>
                          </w:pPr>
                          <w:r>
                            <w:t>20</w:t>
                          </w:r>
                        </w:p>
                        <w:p w14:paraId="7D679822" w14:textId="77777777" w:rsidR="009F0E74" w:rsidRDefault="00FE2E3F" w:rsidP="00F418B0">
                          <w:pPr>
                            <w:pStyle w:val="LineNumbers"/>
                            <w:spacing w:line="480" w:lineRule="exact"/>
                          </w:pPr>
                          <w:r>
                            <w:t>21</w:t>
                          </w:r>
                        </w:p>
                        <w:p w14:paraId="0A443DC0" w14:textId="77777777" w:rsidR="009F0E74" w:rsidRDefault="00FE2E3F" w:rsidP="00F418B0">
                          <w:pPr>
                            <w:pStyle w:val="LineNumbers"/>
                            <w:spacing w:line="480" w:lineRule="exact"/>
                          </w:pPr>
                          <w:r>
                            <w:t>22</w:t>
                          </w:r>
                        </w:p>
                        <w:p w14:paraId="7701A9B7" w14:textId="77777777" w:rsidR="009F0E74" w:rsidRDefault="00FE2E3F" w:rsidP="00F418B0">
                          <w:pPr>
                            <w:pStyle w:val="LineNumbers"/>
                            <w:spacing w:line="480" w:lineRule="exact"/>
                          </w:pPr>
                          <w:r>
                            <w:t>23</w:t>
                          </w:r>
                        </w:p>
                        <w:p w14:paraId="15D8CFD0" w14:textId="77777777" w:rsidR="009F0E74" w:rsidRDefault="00FE2E3F" w:rsidP="00F418B0">
                          <w:pPr>
                            <w:pStyle w:val="LineNumbers"/>
                            <w:spacing w:line="480" w:lineRule="exact"/>
                          </w:pPr>
                          <w:r>
                            <w:t>24</w:t>
                          </w:r>
                        </w:p>
                        <w:p w14:paraId="39A91BA1" w14:textId="77777777" w:rsidR="009F0E74" w:rsidRDefault="00FE2E3F" w:rsidP="00F418B0">
                          <w:pPr>
                            <w:pStyle w:val="LineNumbers"/>
                            <w:spacing w:line="480" w:lineRule="exact"/>
                          </w:pPr>
                          <w:r>
                            <w:t>25</w:t>
                          </w:r>
                        </w:p>
                        <w:p w14:paraId="2795CAC1" w14:textId="77777777" w:rsidR="009F0E74" w:rsidRDefault="00FE2E3F" w:rsidP="00F418B0">
                          <w:pPr>
                            <w:pStyle w:val="LineNumbers"/>
                            <w:spacing w:line="480" w:lineRule="exact"/>
                          </w:pPr>
                          <w:r>
                            <w:t>26</w:t>
                          </w:r>
                        </w:p>
                        <w:p w14:paraId="38900ABB" w14:textId="77777777" w:rsidR="009F0E74" w:rsidRDefault="00FE2E3F" w:rsidP="00F418B0">
                          <w:pPr>
                            <w:pStyle w:val="LineNumbers"/>
                            <w:spacing w:line="480" w:lineRule="exact"/>
                          </w:pPr>
                          <w:r>
                            <w:t>27</w:t>
                          </w:r>
                        </w:p>
                        <w:p w14:paraId="08F87FC1" w14:textId="77777777" w:rsidR="009F0E74" w:rsidRDefault="00FE2E3F" w:rsidP="00F418B0">
                          <w:pPr>
                            <w:pStyle w:val="LineNumbers"/>
                            <w:spacing w:line="480" w:lineRule="exact"/>
                          </w:pPr>
                          <w:r>
                            <w:t>28</w:t>
                          </w:r>
                        </w:p>
                        <w:p w14:paraId="4049BE18" w14:textId="77777777" w:rsidR="009F0E74" w:rsidRDefault="009F0E74" w:rsidP="00F418B0">
                          <w:pPr>
                            <w:pStyle w:val="LineNumbers"/>
                            <w:spacing w:line="480" w:lineRule="exac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C1A517" id="_x0000_t202" coordsize="21600,21600" o:spt="202" path="m,l,21600r21600,l21600,xe">
              <v:stroke joinstyle="miter"/>
              <v:path gradientshapeok="t" o:connecttype="rect"/>
            </v:shapetype>
            <v:shape id="LineNumbers" o:spid="_x0000_s1026" type="#_x0000_t202" alt="Line numbers from 1 to 28" style="position:absolute;left:0;text-align:left;margin-left:21.9pt;margin-top:0;width:36pt;height:670.5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" stroked="f">
              <v:textbox inset="0,0,0,0">
                <w:txbxContent>
                  <w:p w14:paraId="0F7C94D5" w14:textId="77777777" w:rsidR="009F0E74" w:rsidRDefault="00FE2E3F" w:rsidP="00F418B0">
                    <w:pPr>
                      <w:pStyle w:val="LineNumbers"/>
                      <w:spacing w:line="480" w:lineRule="exact"/>
                    </w:pPr>
                    <w:r>
                      <w:t>1</w:t>
                    </w:r>
                  </w:p>
                  <w:p w14:paraId="396655BE" w14:textId="77777777" w:rsidR="009F0E74" w:rsidRDefault="00FE2E3F" w:rsidP="00F418B0">
                    <w:pPr>
                      <w:pStyle w:val="LineNumbers"/>
                      <w:spacing w:line="480" w:lineRule="exact"/>
                    </w:pPr>
                    <w:r>
                      <w:t>2</w:t>
                    </w:r>
                  </w:p>
                  <w:p w14:paraId="25F433DD" w14:textId="77777777" w:rsidR="009F0E74" w:rsidRDefault="00FE2E3F" w:rsidP="00F418B0">
                    <w:pPr>
                      <w:pStyle w:val="LineNumbers"/>
                      <w:spacing w:line="480" w:lineRule="exact"/>
                    </w:pPr>
                    <w:r>
                      <w:t>3</w:t>
                    </w:r>
                  </w:p>
                  <w:p w14:paraId="247676F6" w14:textId="77777777" w:rsidR="009F0E74" w:rsidRDefault="00FE2E3F" w:rsidP="00F418B0">
                    <w:pPr>
                      <w:pStyle w:val="LineNumbers"/>
                      <w:spacing w:line="480" w:lineRule="exact"/>
                    </w:pPr>
                    <w:r>
                      <w:t>4</w:t>
                    </w:r>
                  </w:p>
                  <w:p w14:paraId="6FBE6E64" w14:textId="77777777" w:rsidR="009F0E74" w:rsidRDefault="00FE2E3F" w:rsidP="00F418B0">
                    <w:pPr>
                      <w:pStyle w:val="LineNumbers"/>
                      <w:spacing w:line="480" w:lineRule="exact"/>
                    </w:pPr>
                    <w:r>
                      <w:t>5</w:t>
                    </w:r>
                  </w:p>
                  <w:p w14:paraId="779DE6EA" w14:textId="77777777" w:rsidR="009F0E74" w:rsidRDefault="00FE2E3F" w:rsidP="00F418B0">
                    <w:pPr>
                      <w:pStyle w:val="LineNumbers"/>
                      <w:spacing w:line="480" w:lineRule="exact"/>
                    </w:pPr>
                    <w:r>
                      <w:t>6</w:t>
                    </w:r>
                  </w:p>
                  <w:p w14:paraId="7FB0911F" w14:textId="77777777" w:rsidR="009F0E74" w:rsidRDefault="00FE2E3F" w:rsidP="00F418B0">
                    <w:pPr>
                      <w:pStyle w:val="LineNumbers"/>
                      <w:spacing w:line="480" w:lineRule="exact"/>
                    </w:pPr>
                    <w:r>
                      <w:t>7</w:t>
                    </w:r>
                  </w:p>
                  <w:p w14:paraId="33BC44AE" w14:textId="77777777" w:rsidR="009F0E74" w:rsidRDefault="00FE2E3F" w:rsidP="00F418B0">
                    <w:pPr>
                      <w:pStyle w:val="LineNumbers"/>
                      <w:spacing w:line="480" w:lineRule="exact"/>
                    </w:pPr>
                    <w:r>
                      <w:t>8</w:t>
                    </w:r>
                  </w:p>
                  <w:p w14:paraId="58A388C6" w14:textId="77777777" w:rsidR="009F0E74" w:rsidRDefault="00FE2E3F" w:rsidP="00F418B0">
                    <w:pPr>
                      <w:pStyle w:val="LineNumbers"/>
                      <w:spacing w:line="480" w:lineRule="exact"/>
                    </w:pPr>
                    <w:r>
                      <w:t>9</w:t>
                    </w:r>
                  </w:p>
                  <w:p w14:paraId="14C2EB4D" w14:textId="77777777" w:rsidR="009F0E74" w:rsidRDefault="00FE2E3F" w:rsidP="00F418B0">
                    <w:pPr>
                      <w:pStyle w:val="LineNumbers"/>
                      <w:spacing w:line="480" w:lineRule="exact"/>
                    </w:pPr>
                    <w:r>
                      <w:t>10</w:t>
                    </w:r>
                  </w:p>
                  <w:p w14:paraId="14C99482" w14:textId="77777777" w:rsidR="009F0E74" w:rsidRDefault="00FE2E3F" w:rsidP="00F418B0">
                    <w:pPr>
                      <w:pStyle w:val="LineNumbers"/>
                      <w:spacing w:line="480" w:lineRule="exact"/>
                    </w:pPr>
                    <w:r>
                      <w:t>11</w:t>
                    </w:r>
                  </w:p>
                  <w:p w14:paraId="14530729" w14:textId="77777777" w:rsidR="009F0E74" w:rsidRDefault="00FE2E3F" w:rsidP="00F418B0">
                    <w:pPr>
                      <w:pStyle w:val="LineNumbers"/>
                      <w:spacing w:line="480" w:lineRule="exact"/>
                    </w:pPr>
                    <w:r>
                      <w:t>12</w:t>
                    </w:r>
                  </w:p>
                  <w:p w14:paraId="504671C1" w14:textId="77777777" w:rsidR="009F0E74" w:rsidRDefault="00FE2E3F" w:rsidP="00F418B0">
                    <w:pPr>
                      <w:pStyle w:val="LineNumbers"/>
                      <w:spacing w:line="480" w:lineRule="exact"/>
                    </w:pPr>
                    <w:r>
                      <w:t>13</w:t>
                    </w:r>
                  </w:p>
                  <w:p w14:paraId="3986EC5B" w14:textId="77777777" w:rsidR="009F0E74" w:rsidRDefault="00FE2E3F" w:rsidP="00F418B0">
                    <w:pPr>
                      <w:pStyle w:val="LineNumbers"/>
                      <w:spacing w:line="480" w:lineRule="exact"/>
                    </w:pPr>
                    <w:r>
                      <w:t>14</w:t>
                    </w:r>
                  </w:p>
                  <w:p w14:paraId="0826207A" w14:textId="77777777" w:rsidR="009F0E74" w:rsidRDefault="00FE2E3F" w:rsidP="00F418B0">
                    <w:pPr>
                      <w:pStyle w:val="LineNumbers"/>
                      <w:spacing w:line="480" w:lineRule="exact"/>
                    </w:pPr>
                    <w:r>
                      <w:t>15</w:t>
                    </w:r>
                  </w:p>
                  <w:p w14:paraId="39B88B63" w14:textId="77777777" w:rsidR="009F0E74" w:rsidRDefault="00FE2E3F" w:rsidP="00F418B0">
                    <w:pPr>
                      <w:pStyle w:val="LineNumbers"/>
                      <w:spacing w:line="480" w:lineRule="exact"/>
                    </w:pPr>
                    <w:r>
                      <w:t>16</w:t>
                    </w:r>
                  </w:p>
                  <w:p w14:paraId="77C82F1A" w14:textId="77777777" w:rsidR="009F0E74" w:rsidRDefault="00FE2E3F" w:rsidP="00F418B0">
                    <w:pPr>
                      <w:pStyle w:val="LineNumbers"/>
                      <w:spacing w:line="480" w:lineRule="exact"/>
                    </w:pPr>
                    <w:r>
                      <w:t>17</w:t>
                    </w:r>
                  </w:p>
                  <w:p w14:paraId="55C3E5FD" w14:textId="77777777" w:rsidR="009F0E74" w:rsidRDefault="00FE2E3F" w:rsidP="00F418B0">
                    <w:pPr>
                      <w:pStyle w:val="LineNumbers"/>
                      <w:spacing w:line="480" w:lineRule="exact"/>
                    </w:pPr>
                    <w:r>
                      <w:t>18</w:t>
                    </w:r>
                  </w:p>
                  <w:p w14:paraId="575B0A54" w14:textId="77777777" w:rsidR="009F0E74" w:rsidRDefault="00FE2E3F" w:rsidP="00F418B0">
                    <w:pPr>
                      <w:pStyle w:val="LineNumbers"/>
                      <w:spacing w:line="480" w:lineRule="exact"/>
                    </w:pPr>
                    <w:r>
                      <w:t>19</w:t>
                    </w:r>
                  </w:p>
                  <w:p w14:paraId="5AA8162D" w14:textId="77777777" w:rsidR="009F0E74" w:rsidRDefault="00FE2E3F" w:rsidP="00F418B0">
                    <w:pPr>
                      <w:pStyle w:val="LineNumbers"/>
                      <w:spacing w:line="480" w:lineRule="exact"/>
                    </w:pPr>
                    <w:r>
                      <w:t>20</w:t>
                    </w:r>
                  </w:p>
                  <w:p w14:paraId="7D679822" w14:textId="77777777" w:rsidR="009F0E74" w:rsidRDefault="00FE2E3F" w:rsidP="00F418B0">
                    <w:pPr>
                      <w:pStyle w:val="LineNumbers"/>
                      <w:spacing w:line="480" w:lineRule="exact"/>
                    </w:pPr>
                    <w:r>
                      <w:t>21</w:t>
                    </w:r>
                  </w:p>
                  <w:p w14:paraId="0A443DC0" w14:textId="77777777" w:rsidR="009F0E74" w:rsidRDefault="00FE2E3F" w:rsidP="00F418B0">
                    <w:pPr>
                      <w:pStyle w:val="LineNumbers"/>
                      <w:spacing w:line="480" w:lineRule="exact"/>
                    </w:pPr>
                    <w:r>
                      <w:t>22</w:t>
                    </w:r>
                  </w:p>
                  <w:p w14:paraId="7701A9B7" w14:textId="77777777" w:rsidR="009F0E74" w:rsidRDefault="00FE2E3F" w:rsidP="00F418B0">
                    <w:pPr>
                      <w:pStyle w:val="LineNumbers"/>
                      <w:spacing w:line="480" w:lineRule="exact"/>
                    </w:pPr>
                    <w:r>
                      <w:t>23</w:t>
                    </w:r>
                  </w:p>
                  <w:p w14:paraId="15D8CFD0" w14:textId="77777777" w:rsidR="009F0E74" w:rsidRDefault="00FE2E3F" w:rsidP="00F418B0">
                    <w:pPr>
                      <w:pStyle w:val="LineNumbers"/>
                      <w:spacing w:line="480" w:lineRule="exact"/>
                    </w:pPr>
                    <w:r>
                      <w:t>24</w:t>
                    </w:r>
                  </w:p>
                  <w:p w14:paraId="39A91BA1" w14:textId="77777777" w:rsidR="009F0E74" w:rsidRDefault="00FE2E3F" w:rsidP="00F418B0">
                    <w:pPr>
                      <w:pStyle w:val="LineNumbers"/>
                      <w:spacing w:line="480" w:lineRule="exact"/>
                    </w:pPr>
                    <w:r>
                      <w:t>25</w:t>
                    </w:r>
                  </w:p>
                  <w:p w14:paraId="2795CAC1" w14:textId="77777777" w:rsidR="009F0E74" w:rsidRDefault="00FE2E3F" w:rsidP="00F418B0">
                    <w:pPr>
                      <w:pStyle w:val="LineNumbers"/>
                      <w:spacing w:line="480" w:lineRule="exact"/>
                    </w:pPr>
                    <w:r>
                      <w:t>26</w:t>
                    </w:r>
                  </w:p>
                  <w:p w14:paraId="38900ABB" w14:textId="77777777" w:rsidR="009F0E74" w:rsidRDefault="00FE2E3F" w:rsidP="00F418B0">
                    <w:pPr>
                      <w:pStyle w:val="LineNumbers"/>
                      <w:spacing w:line="480" w:lineRule="exact"/>
                    </w:pPr>
                    <w:r>
                      <w:t>27</w:t>
                    </w:r>
                  </w:p>
                  <w:p w14:paraId="08F87FC1" w14:textId="77777777" w:rsidR="009F0E74" w:rsidRDefault="00FE2E3F" w:rsidP="00F418B0">
                    <w:pPr>
                      <w:pStyle w:val="LineNumbers"/>
                      <w:spacing w:line="480" w:lineRule="exact"/>
                    </w:pPr>
                    <w:r>
                      <w:t>28</w:t>
                    </w:r>
                  </w:p>
                  <w:p w14:paraId="4049BE18" w14:textId="77777777" w:rsidR="009F0E74" w:rsidRDefault="009F0E74" w:rsidP="00F418B0">
                    <w:pPr>
                      <w:pStyle w:val="LineNumbers"/>
                      <w:spacing w:line="480" w:lineRule="exact"/>
                    </w:pPr>
                  </w:p>
                </w:txbxContent>
              </v:textbox>
              <w10:wrap anchorx="page"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C0E0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748C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3842F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6E435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CCAED8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B2DC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55AA0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272AF1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72AA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C6B538"/>
    <w:lvl w:ilvl="0">
      <w:start w:val="1"/>
      <w:numFmt w:val="bullet"/>
      <w:lvlText w:val=""/>
      <w:lvlJc w:val="left"/>
      <w:pPr>
        <w:tabs>
          <w:tab w:val="num" w:pos="360"/>
        </w:tabs>
        <w:ind w:left="360" w:hanging="360"/>
      </w:pPr>
      <w:rPr>
        <w:rFonts w:ascii="Symbol" w:hAnsi="Symbol" w:hint="default"/>
      </w:rPr>
    </w:lvl>
  </w:abstractNum>
  <w:num w:numId="1" w16cid:durableId="491718456">
    <w:abstractNumId w:val="9"/>
  </w:num>
  <w:num w:numId="2" w16cid:durableId="843937686">
    <w:abstractNumId w:val="7"/>
  </w:num>
  <w:num w:numId="3" w16cid:durableId="265578497">
    <w:abstractNumId w:val="6"/>
  </w:num>
  <w:num w:numId="4" w16cid:durableId="364257733">
    <w:abstractNumId w:val="5"/>
  </w:num>
  <w:num w:numId="5" w16cid:durableId="391082738">
    <w:abstractNumId w:val="4"/>
  </w:num>
  <w:num w:numId="6" w16cid:durableId="1440447179">
    <w:abstractNumId w:val="8"/>
  </w:num>
  <w:num w:numId="7" w16cid:durableId="1719939744">
    <w:abstractNumId w:val="3"/>
  </w:num>
  <w:num w:numId="8" w16cid:durableId="944118843">
    <w:abstractNumId w:val="2"/>
  </w:num>
  <w:num w:numId="9" w16cid:durableId="493843158">
    <w:abstractNumId w:val="1"/>
  </w:num>
  <w:num w:numId="10" w16cid:durableId="168080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F1D"/>
    <w:rsid w:val="000030E2"/>
    <w:rsid w:val="00003152"/>
    <w:rsid w:val="000039B0"/>
    <w:rsid w:val="000122BD"/>
    <w:rsid w:val="00013553"/>
    <w:rsid w:val="00013811"/>
    <w:rsid w:val="00035832"/>
    <w:rsid w:val="0004176F"/>
    <w:rsid w:val="0005216B"/>
    <w:rsid w:val="000647FD"/>
    <w:rsid w:val="00064CB0"/>
    <w:rsid w:val="00072BE4"/>
    <w:rsid w:val="0008265B"/>
    <w:rsid w:val="0008559C"/>
    <w:rsid w:val="00091C68"/>
    <w:rsid w:val="000942F0"/>
    <w:rsid w:val="000B30EC"/>
    <w:rsid w:val="000B7BF7"/>
    <w:rsid w:val="000C2ED5"/>
    <w:rsid w:val="000D30E1"/>
    <w:rsid w:val="001008D0"/>
    <w:rsid w:val="00103E08"/>
    <w:rsid w:val="0010618F"/>
    <w:rsid w:val="0011662E"/>
    <w:rsid w:val="00126327"/>
    <w:rsid w:val="00135BBD"/>
    <w:rsid w:val="00144693"/>
    <w:rsid w:val="0015366D"/>
    <w:rsid w:val="001628E4"/>
    <w:rsid w:val="0017361C"/>
    <w:rsid w:val="001765E5"/>
    <w:rsid w:val="00185BCD"/>
    <w:rsid w:val="00190920"/>
    <w:rsid w:val="00190E4A"/>
    <w:rsid w:val="00196C2A"/>
    <w:rsid w:val="001B1A37"/>
    <w:rsid w:val="001C2351"/>
    <w:rsid w:val="001D3128"/>
    <w:rsid w:val="001D460E"/>
    <w:rsid w:val="001D5D16"/>
    <w:rsid w:val="001D62EE"/>
    <w:rsid w:val="001E10C9"/>
    <w:rsid w:val="001E3880"/>
    <w:rsid w:val="002021AE"/>
    <w:rsid w:val="002022F7"/>
    <w:rsid w:val="00202C76"/>
    <w:rsid w:val="00205915"/>
    <w:rsid w:val="0022340C"/>
    <w:rsid w:val="00225C61"/>
    <w:rsid w:val="00227F3D"/>
    <w:rsid w:val="002347DE"/>
    <w:rsid w:val="002348E6"/>
    <w:rsid w:val="00235E28"/>
    <w:rsid w:val="002364E3"/>
    <w:rsid w:val="002523C8"/>
    <w:rsid w:val="0025475F"/>
    <w:rsid w:val="002659FD"/>
    <w:rsid w:val="002724C4"/>
    <w:rsid w:val="0028359F"/>
    <w:rsid w:val="002A0EEF"/>
    <w:rsid w:val="002A79D9"/>
    <w:rsid w:val="002B2599"/>
    <w:rsid w:val="002C2B61"/>
    <w:rsid w:val="002D5079"/>
    <w:rsid w:val="002D6900"/>
    <w:rsid w:val="002E369F"/>
    <w:rsid w:val="002E7612"/>
    <w:rsid w:val="002F27E4"/>
    <w:rsid w:val="002F40BD"/>
    <w:rsid w:val="00300BD6"/>
    <w:rsid w:val="00304EBE"/>
    <w:rsid w:val="00311297"/>
    <w:rsid w:val="003115E3"/>
    <w:rsid w:val="00313FB8"/>
    <w:rsid w:val="00317B97"/>
    <w:rsid w:val="003432A3"/>
    <w:rsid w:val="00346787"/>
    <w:rsid w:val="00347D33"/>
    <w:rsid w:val="00351044"/>
    <w:rsid w:val="00351725"/>
    <w:rsid w:val="00355AB0"/>
    <w:rsid w:val="00366F77"/>
    <w:rsid w:val="003841EF"/>
    <w:rsid w:val="00384E72"/>
    <w:rsid w:val="003929E9"/>
    <w:rsid w:val="00396944"/>
    <w:rsid w:val="003A2162"/>
    <w:rsid w:val="003A25DE"/>
    <w:rsid w:val="003A4B8E"/>
    <w:rsid w:val="003A6058"/>
    <w:rsid w:val="003A65EA"/>
    <w:rsid w:val="003A6BD1"/>
    <w:rsid w:val="003B6825"/>
    <w:rsid w:val="003C2D64"/>
    <w:rsid w:val="003D54AB"/>
    <w:rsid w:val="003F04FC"/>
    <w:rsid w:val="00401D23"/>
    <w:rsid w:val="00412230"/>
    <w:rsid w:val="0042491F"/>
    <w:rsid w:val="00441EBC"/>
    <w:rsid w:val="0044751D"/>
    <w:rsid w:val="0046581C"/>
    <w:rsid w:val="004728D0"/>
    <w:rsid w:val="00474407"/>
    <w:rsid w:val="004767EE"/>
    <w:rsid w:val="00481B73"/>
    <w:rsid w:val="00491F83"/>
    <w:rsid w:val="00492744"/>
    <w:rsid w:val="00493F68"/>
    <w:rsid w:val="004A1BD8"/>
    <w:rsid w:val="004B7036"/>
    <w:rsid w:val="004C3E8E"/>
    <w:rsid w:val="004D4A68"/>
    <w:rsid w:val="004D6E90"/>
    <w:rsid w:val="004E2A88"/>
    <w:rsid w:val="004F0472"/>
    <w:rsid w:val="004F373C"/>
    <w:rsid w:val="0052140A"/>
    <w:rsid w:val="0052288F"/>
    <w:rsid w:val="0054408C"/>
    <w:rsid w:val="005441CD"/>
    <w:rsid w:val="00545D3B"/>
    <w:rsid w:val="00551130"/>
    <w:rsid w:val="00557FCC"/>
    <w:rsid w:val="005649B7"/>
    <w:rsid w:val="005660AC"/>
    <w:rsid w:val="0057006E"/>
    <w:rsid w:val="00574CE6"/>
    <w:rsid w:val="00575860"/>
    <w:rsid w:val="005759F1"/>
    <w:rsid w:val="00576F34"/>
    <w:rsid w:val="005858F1"/>
    <w:rsid w:val="0059107D"/>
    <w:rsid w:val="0059127C"/>
    <w:rsid w:val="00596E51"/>
    <w:rsid w:val="00597D2D"/>
    <w:rsid w:val="005B1AE7"/>
    <w:rsid w:val="005B5C9A"/>
    <w:rsid w:val="005B6E08"/>
    <w:rsid w:val="005C4B5C"/>
    <w:rsid w:val="005C4EF7"/>
    <w:rsid w:val="005C5137"/>
    <w:rsid w:val="005C6794"/>
    <w:rsid w:val="005D167C"/>
    <w:rsid w:val="005E5401"/>
    <w:rsid w:val="005F2822"/>
    <w:rsid w:val="00600424"/>
    <w:rsid w:val="00613FE7"/>
    <w:rsid w:val="006438DD"/>
    <w:rsid w:val="00643F02"/>
    <w:rsid w:val="006534D7"/>
    <w:rsid w:val="00654613"/>
    <w:rsid w:val="00654A7A"/>
    <w:rsid w:val="00656C84"/>
    <w:rsid w:val="00663196"/>
    <w:rsid w:val="00694D58"/>
    <w:rsid w:val="006A772A"/>
    <w:rsid w:val="006B541B"/>
    <w:rsid w:val="006B6376"/>
    <w:rsid w:val="006D1DA3"/>
    <w:rsid w:val="006D5310"/>
    <w:rsid w:val="006E259C"/>
    <w:rsid w:val="006E2BD1"/>
    <w:rsid w:val="006E421B"/>
    <w:rsid w:val="00702CA8"/>
    <w:rsid w:val="0071462B"/>
    <w:rsid w:val="007161C7"/>
    <w:rsid w:val="0072497C"/>
    <w:rsid w:val="00725C8E"/>
    <w:rsid w:val="007337BC"/>
    <w:rsid w:val="007357F6"/>
    <w:rsid w:val="00743159"/>
    <w:rsid w:val="007463E0"/>
    <w:rsid w:val="00746624"/>
    <w:rsid w:val="00746AFA"/>
    <w:rsid w:val="007473B9"/>
    <w:rsid w:val="00757C2D"/>
    <w:rsid w:val="00760014"/>
    <w:rsid w:val="00760325"/>
    <w:rsid w:val="00765400"/>
    <w:rsid w:val="00767F9B"/>
    <w:rsid w:val="00775117"/>
    <w:rsid w:val="00776551"/>
    <w:rsid w:val="007771D8"/>
    <w:rsid w:val="00781BA0"/>
    <w:rsid w:val="00783E4D"/>
    <w:rsid w:val="00793EE5"/>
    <w:rsid w:val="00793FA7"/>
    <w:rsid w:val="007B50EE"/>
    <w:rsid w:val="007C17E5"/>
    <w:rsid w:val="007C30FD"/>
    <w:rsid w:val="007D157D"/>
    <w:rsid w:val="007E709F"/>
    <w:rsid w:val="007F2687"/>
    <w:rsid w:val="007F2C08"/>
    <w:rsid w:val="00803CE7"/>
    <w:rsid w:val="00810C5A"/>
    <w:rsid w:val="00810CAD"/>
    <w:rsid w:val="00815477"/>
    <w:rsid w:val="00832A30"/>
    <w:rsid w:val="0083608B"/>
    <w:rsid w:val="00844E17"/>
    <w:rsid w:val="00853764"/>
    <w:rsid w:val="00865A25"/>
    <w:rsid w:val="0087099B"/>
    <w:rsid w:val="008866D5"/>
    <w:rsid w:val="00886AAA"/>
    <w:rsid w:val="00894012"/>
    <w:rsid w:val="00894CF8"/>
    <w:rsid w:val="0089511D"/>
    <w:rsid w:val="00895FB1"/>
    <w:rsid w:val="008A4FF8"/>
    <w:rsid w:val="008B7116"/>
    <w:rsid w:val="008C1DDC"/>
    <w:rsid w:val="008C20DE"/>
    <w:rsid w:val="008C2ABC"/>
    <w:rsid w:val="008C2EB1"/>
    <w:rsid w:val="008C5774"/>
    <w:rsid w:val="008C6CF0"/>
    <w:rsid w:val="008F4A6E"/>
    <w:rsid w:val="008F581D"/>
    <w:rsid w:val="008F79F2"/>
    <w:rsid w:val="00905921"/>
    <w:rsid w:val="00924058"/>
    <w:rsid w:val="009303D4"/>
    <w:rsid w:val="00930F35"/>
    <w:rsid w:val="00932B70"/>
    <w:rsid w:val="00933152"/>
    <w:rsid w:val="009344C8"/>
    <w:rsid w:val="00941951"/>
    <w:rsid w:val="00946093"/>
    <w:rsid w:val="0095115B"/>
    <w:rsid w:val="00954678"/>
    <w:rsid w:val="00955241"/>
    <w:rsid w:val="00965CCB"/>
    <w:rsid w:val="009679D7"/>
    <w:rsid w:val="00971BB7"/>
    <w:rsid w:val="009727D5"/>
    <w:rsid w:val="00973046"/>
    <w:rsid w:val="009743A9"/>
    <w:rsid w:val="009809B0"/>
    <w:rsid w:val="0098253F"/>
    <w:rsid w:val="00987543"/>
    <w:rsid w:val="009918DE"/>
    <w:rsid w:val="009A2C81"/>
    <w:rsid w:val="009A6229"/>
    <w:rsid w:val="009A7C0B"/>
    <w:rsid w:val="009B2864"/>
    <w:rsid w:val="009B5E7E"/>
    <w:rsid w:val="009E0A2E"/>
    <w:rsid w:val="009E1E6E"/>
    <w:rsid w:val="009E27E3"/>
    <w:rsid w:val="009F0E74"/>
    <w:rsid w:val="009F1D3A"/>
    <w:rsid w:val="009F741D"/>
    <w:rsid w:val="00A01833"/>
    <w:rsid w:val="00A231F4"/>
    <w:rsid w:val="00A35DE5"/>
    <w:rsid w:val="00A36F34"/>
    <w:rsid w:val="00A4067C"/>
    <w:rsid w:val="00A43C0F"/>
    <w:rsid w:val="00A43FB5"/>
    <w:rsid w:val="00A44092"/>
    <w:rsid w:val="00A46537"/>
    <w:rsid w:val="00A64F1D"/>
    <w:rsid w:val="00A660F2"/>
    <w:rsid w:val="00A75F3E"/>
    <w:rsid w:val="00A765A1"/>
    <w:rsid w:val="00A82765"/>
    <w:rsid w:val="00A83EBC"/>
    <w:rsid w:val="00A83EEB"/>
    <w:rsid w:val="00A844C4"/>
    <w:rsid w:val="00A9083F"/>
    <w:rsid w:val="00A90E8B"/>
    <w:rsid w:val="00AB59AE"/>
    <w:rsid w:val="00AC18CE"/>
    <w:rsid w:val="00AC78CF"/>
    <w:rsid w:val="00AD4EC0"/>
    <w:rsid w:val="00AE3842"/>
    <w:rsid w:val="00AE5103"/>
    <w:rsid w:val="00AE557D"/>
    <w:rsid w:val="00AF11BD"/>
    <w:rsid w:val="00AF43AB"/>
    <w:rsid w:val="00B0360C"/>
    <w:rsid w:val="00B105EC"/>
    <w:rsid w:val="00B1291F"/>
    <w:rsid w:val="00B154CF"/>
    <w:rsid w:val="00B23CE8"/>
    <w:rsid w:val="00B32BA9"/>
    <w:rsid w:val="00B46C04"/>
    <w:rsid w:val="00B51E29"/>
    <w:rsid w:val="00B55F54"/>
    <w:rsid w:val="00B93197"/>
    <w:rsid w:val="00BA0F4B"/>
    <w:rsid w:val="00BB32FD"/>
    <w:rsid w:val="00BC3A37"/>
    <w:rsid w:val="00BE15ED"/>
    <w:rsid w:val="00BE58E7"/>
    <w:rsid w:val="00C04E62"/>
    <w:rsid w:val="00C06AF1"/>
    <w:rsid w:val="00C1203D"/>
    <w:rsid w:val="00C23732"/>
    <w:rsid w:val="00C356ED"/>
    <w:rsid w:val="00C6524C"/>
    <w:rsid w:val="00C665D8"/>
    <w:rsid w:val="00C91141"/>
    <w:rsid w:val="00C92A5D"/>
    <w:rsid w:val="00C96E93"/>
    <w:rsid w:val="00CA6FC3"/>
    <w:rsid w:val="00CB0D92"/>
    <w:rsid w:val="00CB33BE"/>
    <w:rsid w:val="00CB5184"/>
    <w:rsid w:val="00CB5FBC"/>
    <w:rsid w:val="00CC29D1"/>
    <w:rsid w:val="00CD1593"/>
    <w:rsid w:val="00CD4811"/>
    <w:rsid w:val="00CD5378"/>
    <w:rsid w:val="00CE2B70"/>
    <w:rsid w:val="00CE2E3E"/>
    <w:rsid w:val="00CF15EB"/>
    <w:rsid w:val="00CF1774"/>
    <w:rsid w:val="00CF2350"/>
    <w:rsid w:val="00D0033B"/>
    <w:rsid w:val="00D03777"/>
    <w:rsid w:val="00D044A6"/>
    <w:rsid w:val="00D13821"/>
    <w:rsid w:val="00D17115"/>
    <w:rsid w:val="00D212CD"/>
    <w:rsid w:val="00D264FC"/>
    <w:rsid w:val="00D26B2A"/>
    <w:rsid w:val="00D329C5"/>
    <w:rsid w:val="00D37ED2"/>
    <w:rsid w:val="00D43A69"/>
    <w:rsid w:val="00D43CF8"/>
    <w:rsid w:val="00D454C1"/>
    <w:rsid w:val="00D47C38"/>
    <w:rsid w:val="00D52627"/>
    <w:rsid w:val="00D64B55"/>
    <w:rsid w:val="00D90F39"/>
    <w:rsid w:val="00D95775"/>
    <w:rsid w:val="00DB2AB5"/>
    <w:rsid w:val="00DB2DC1"/>
    <w:rsid w:val="00DB4D4E"/>
    <w:rsid w:val="00DD3096"/>
    <w:rsid w:val="00DD6197"/>
    <w:rsid w:val="00DE1F9B"/>
    <w:rsid w:val="00DE3EA5"/>
    <w:rsid w:val="00DE4902"/>
    <w:rsid w:val="00DF64F6"/>
    <w:rsid w:val="00E00395"/>
    <w:rsid w:val="00E06086"/>
    <w:rsid w:val="00E111CC"/>
    <w:rsid w:val="00E15FA1"/>
    <w:rsid w:val="00E174CE"/>
    <w:rsid w:val="00E22EFB"/>
    <w:rsid w:val="00E3045C"/>
    <w:rsid w:val="00E36A02"/>
    <w:rsid w:val="00E37E7D"/>
    <w:rsid w:val="00E41533"/>
    <w:rsid w:val="00E51C39"/>
    <w:rsid w:val="00E52611"/>
    <w:rsid w:val="00E56B3F"/>
    <w:rsid w:val="00E66B82"/>
    <w:rsid w:val="00E75980"/>
    <w:rsid w:val="00E92C41"/>
    <w:rsid w:val="00E931CB"/>
    <w:rsid w:val="00E93892"/>
    <w:rsid w:val="00E9541F"/>
    <w:rsid w:val="00EA4C4C"/>
    <w:rsid w:val="00EB11E7"/>
    <w:rsid w:val="00EC0251"/>
    <w:rsid w:val="00EC49FD"/>
    <w:rsid w:val="00EC4B1B"/>
    <w:rsid w:val="00EE0C5B"/>
    <w:rsid w:val="00EF22B7"/>
    <w:rsid w:val="00EF3965"/>
    <w:rsid w:val="00F0020B"/>
    <w:rsid w:val="00F06264"/>
    <w:rsid w:val="00F217D5"/>
    <w:rsid w:val="00F23B32"/>
    <w:rsid w:val="00F27326"/>
    <w:rsid w:val="00F27826"/>
    <w:rsid w:val="00F32880"/>
    <w:rsid w:val="00F418B0"/>
    <w:rsid w:val="00F44146"/>
    <w:rsid w:val="00F51464"/>
    <w:rsid w:val="00F54166"/>
    <w:rsid w:val="00F56E55"/>
    <w:rsid w:val="00F62912"/>
    <w:rsid w:val="00F66859"/>
    <w:rsid w:val="00F67CCB"/>
    <w:rsid w:val="00F70B95"/>
    <w:rsid w:val="00F70B9B"/>
    <w:rsid w:val="00F7343F"/>
    <w:rsid w:val="00F74DD3"/>
    <w:rsid w:val="00F8217B"/>
    <w:rsid w:val="00F837B7"/>
    <w:rsid w:val="00F90E99"/>
    <w:rsid w:val="00FA22C1"/>
    <w:rsid w:val="00FA325A"/>
    <w:rsid w:val="00FA639C"/>
    <w:rsid w:val="00FD3405"/>
    <w:rsid w:val="00FE2A36"/>
    <w:rsid w:val="00FE2E3F"/>
    <w:rsid w:val="00FE6B10"/>
    <w:rsid w:val="00FF11BB"/>
    <w:rsid w:val="00FF79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8472D7"/>
  <w15:chartTrackingRefBased/>
  <w15:docId w15:val="{C29F3D6A-6844-4A10-90E4-BC3831B1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line="480" w:lineRule="auto"/>
        <w:ind w:firstLine="1440"/>
      </w:pPr>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iPriority="0" w:unhideWhenUsed="1"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196"/>
  </w:style>
  <w:style w:type="paragraph" w:styleId="Heading1">
    <w:name w:val="heading 1"/>
    <w:basedOn w:val="Normal"/>
    <w:next w:val="Normal"/>
    <w:link w:val="Heading1Char"/>
    <w:uiPriority w:val="9"/>
    <w:semiHidden/>
    <w:unhideWhenUsed/>
    <w:pPr>
      <w:keepNext/>
      <w:keepLines/>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pPr>
      <w:keepNext/>
      <w:keepLines/>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895FB1"/>
    <w:pPr>
      <w:keepNext/>
      <w:keepLines/>
      <w:spacing w:before="40"/>
      <w:outlineLvl w:val="2"/>
    </w:pPr>
    <w:rPr>
      <w:rFonts w:asciiTheme="majorHAnsi" w:eastAsiaTheme="majorEastAsia" w:hAnsiTheme="majorHAnsi" w:cstheme="majorBidi"/>
      <w:color w:val="202F69" w:themeColor="accent1" w:themeShade="7F"/>
      <w:sz w:val="24"/>
      <w:szCs w:val="24"/>
    </w:rPr>
  </w:style>
  <w:style w:type="paragraph" w:styleId="Heading4">
    <w:name w:val="heading 4"/>
    <w:basedOn w:val="Normal"/>
    <w:next w:val="Normal"/>
    <w:link w:val="Heading4Char"/>
    <w:uiPriority w:val="9"/>
    <w:semiHidden/>
    <w:unhideWhenUsed/>
    <w:qFormat/>
    <w:rsid w:val="00663196"/>
    <w:pPr>
      <w:keepNext/>
      <w:keepLines/>
      <w:spacing w:before="40"/>
      <w:outlineLvl w:val="3"/>
    </w:pPr>
    <w:rPr>
      <w:rFonts w:asciiTheme="majorHAnsi" w:eastAsiaTheme="majorEastAsia" w:hAnsiTheme="majorHAnsi" w:cstheme="majorBidi"/>
      <w:i/>
      <w:iCs/>
      <w:color w:val="31479E" w:themeColor="accent1" w:themeShade="BF"/>
    </w:rPr>
  </w:style>
  <w:style w:type="paragraph" w:styleId="Heading5">
    <w:name w:val="heading 5"/>
    <w:basedOn w:val="Normal"/>
    <w:next w:val="Normal"/>
    <w:link w:val="Heading5Char"/>
    <w:uiPriority w:val="9"/>
    <w:semiHidden/>
    <w:unhideWhenUsed/>
    <w:qFormat/>
    <w:rsid w:val="00663196"/>
    <w:pPr>
      <w:keepNext/>
      <w:keepLines/>
      <w:spacing w:before="40"/>
      <w:outlineLvl w:val="4"/>
    </w:pPr>
    <w:rPr>
      <w:rFonts w:asciiTheme="majorHAnsi" w:eastAsiaTheme="majorEastAsia" w:hAnsiTheme="majorHAnsi" w:cstheme="majorBidi"/>
      <w:color w:val="31479E" w:themeColor="accent1" w:themeShade="BF"/>
    </w:rPr>
  </w:style>
  <w:style w:type="paragraph" w:styleId="Heading6">
    <w:name w:val="heading 6"/>
    <w:basedOn w:val="Normal"/>
    <w:next w:val="Normal"/>
    <w:link w:val="Heading6Char"/>
    <w:uiPriority w:val="9"/>
    <w:semiHidden/>
    <w:unhideWhenUsed/>
    <w:qFormat/>
    <w:rsid w:val="00895FB1"/>
    <w:pPr>
      <w:keepNext/>
      <w:keepLines/>
      <w:spacing w:before="40"/>
      <w:outlineLvl w:val="5"/>
    </w:pPr>
    <w:rPr>
      <w:rFonts w:asciiTheme="majorHAnsi" w:eastAsiaTheme="majorEastAsia" w:hAnsiTheme="majorHAnsi" w:cstheme="majorBidi"/>
      <w:color w:val="202F69" w:themeColor="accent1" w:themeShade="7F"/>
    </w:rPr>
  </w:style>
  <w:style w:type="paragraph" w:styleId="Heading7">
    <w:name w:val="heading 7"/>
    <w:basedOn w:val="Normal"/>
    <w:next w:val="Normal"/>
    <w:link w:val="Heading7Char"/>
    <w:uiPriority w:val="9"/>
    <w:semiHidden/>
    <w:unhideWhenUsed/>
    <w:qFormat/>
    <w:rsid w:val="00895FB1"/>
    <w:pPr>
      <w:keepNext/>
      <w:keepLines/>
      <w:spacing w:before="40"/>
      <w:outlineLvl w:val="6"/>
    </w:pPr>
    <w:rPr>
      <w:rFonts w:asciiTheme="majorHAnsi" w:eastAsiaTheme="majorEastAsia" w:hAnsiTheme="majorHAnsi" w:cstheme="majorBidi"/>
      <w:i/>
      <w:iCs/>
      <w:color w:val="202F69" w:themeColor="accent1" w:themeShade="7F"/>
    </w:rPr>
  </w:style>
  <w:style w:type="paragraph" w:styleId="Heading8">
    <w:name w:val="heading 8"/>
    <w:basedOn w:val="Normal"/>
    <w:next w:val="Normal"/>
    <w:link w:val="Heading8Char"/>
    <w:uiPriority w:val="9"/>
    <w:semiHidden/>
    <w:unhideWhenUsed/>
    <w:qFormat/>
    <w:rsid w:val="00895FB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31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2"/>
    <w:qFormat/>
    <w:pPr>
      <w:spacing w:line="240" w:lineRule="auto"/>
      <w:ind w:firstLine="0"/>
    </w:pPr>
    <w:rPr>
      <w:caps/>
    </w:rPr>
  </w:style>
  <w:style w:type="character" w:customStyle="1" w:styleId="FooterChar">
    <w:name w:val="Footer Char"/>
    <w:basedOn w:val="DefaultParagraphFont"/>
    <w:link w:val="Footer"/>
    <w:uiPriority w:val="2"/>
    <w:rPr>
      <w:cap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link w:val="PartiesChar"/>
    <w:uiPriority w:val="1"/>
    <w:qFormat/>
    <w:pPr>
      <w:spacing w:after="200" w:line="240" w:lineRule="auto"/>
      <w:ind w:firstLine="0"/>
    </w:pPr>
    <w:rPr>
      <w:rFonts w:asciiTheme="majorHAnsi" w:eastAsiaTheme="majorEastAsia" w:hAnsiTheme="majorHAnsi" w:cstheme="majorBidi"/>
      <w:caps/>
    </w:rPr>
  </w:style>
  <w:style w:type="paragraph" w:customStyle="1" w:styleId="Pleadingtitle">
    <w:name w:val="Pleading title"/>
    <w:basedOn w:val="Normal"/>
    <w:link w:val="PleadingtitleChar"/>
    <w:uiPriority w:val="1"/>
    <w:qFormat/>
    <w:pPr>
      <w:spacing w:line="240" w:lineRule="auto"/>
      <w:ind w:firstLine="0"/>
    </w:pPr>
    <w:rPr>
      <w:caps/>
    </w:rPr>
  </w:style>
  <w:style w:type="character" w:customStyle="1" w:styleId="PleadingtitleChar">
    <w:name w:val="Pleading title Char"/>
    <w:basedOn w:val="DefaultParagraphFont"/>
    <w:link w:val="Pleadingtitle"/>
    <w:uiPriority w:val="1"/>
    <w:rPr>
      <w:caps/>
    </w:rPr>
  </w:style>
  <w:style w:type="character" w:customStyle="1" w:styleId="PartiesChar">
    <w:name w:val="Parties Char"/>
    <w:basedOn w:val="DefaultParagraphFont"/>
    <w:link w:val="Parties"/>
    <w:uiPriority w:val="1"/>
    <w:rPr>
      <w:rFonts w:asciiTheme="majorHAnsi" w:eastAsiaTheme="majorEastAsia" w:hAnsiTheme="majorHAnsi" w:cstheme="majorBidi"/>
      <w:caps/>
    </w:rPr>
  </w:style>
  <w:style w:type="character" w:styleId="PlaceholderText">
    <w:name w:val="Placeholder Text"/>
    <w:basedOn w:val="DefaultParagraphFont"/>
    <w:uiPriority w:val="99"/>
    <w:semiHidden/>
    <w:rPr>
      <w:color w:val="808080"/>
    </w:rPr>
  </w:style>
  <w:style w:type="paragraph" w:customStyle="1" w:styleId="CourtName">
    <w:name w:val="Court Name"/>
    <w:basedOn w:val="Normal"/>
    <w:link w:val="CourtNameChar"/>
    <w:uiPriority w:val="1"/>
    <w:qFormat/>
    <w:pPr>
      <w:spacing w:before="240"/>
      <w:ind w:firstLine="0"/>
      <w:contextualSpacing/>
      <w:jc w:val="center"/>
    </w:pPr>
    <w:rPr>
      <w:caps/>
    </w:rPr>
  </w:style>
  <w:style w:type="character" w:customStyle="1" w:styleId="Heading1Char">
    <w:name w:val="Heading 1 Char"/>
    <w:basedOn w:val="DefaultParagraphFont"/>
    <w:link w:val="Heading1"/>
    <w:uiPriority w:val="9"/>
    <w:semiHidden/>
    <w:rPr>
      <w:rFonts w:asciiTheme="majorHAnsi" w:eastAsiaTheme="majorEastAsia" w:hAnsiTheme="majorHAnsi" w:cstheme="majorBidi"/>
      <w:sz w:val="32"/>
      <w:szCs w:val="32"/>
    </w:rPr>
  </w:style>
  <w:style w:type="paragraph" w:customStyle="1" w:styleId="AttorneyName">
    <w:name w:val="Attorney Name"/>
    <w:basedOn w:val="Normal"/>
    <w:link w:val="AttorneyNameChar"/>
    <w:uiPriority w:val="1"/>
    <w:qFormat/>
    <w:rsid w:val="00396944"/>
    <w:pPr>
      <w:spacing w:line="240" w:lineRule="auto"/>
      <w:ind w:firstLine="0"/>
      <w:contextualSpacing/>
    </w:pPr>
  </w:style>
  <w:style w:type="paragraph" w:customStyle="1" w:styleId="LineNumbers">
    <w:name w:val="Line Numbers"/>
    <w:basedOn w:val="Normal"/>
    <w:uiPriority w:val="1"/>
    <w:qFormat/>
    <w:pPr>
      <w:ind w:firstLine="0"/>
      <w:jc w:val="right"/>
    </w:pPr>
  </w:style>
  <w:style w:type="paragraph" w:customStyle="1" w:styleId="CaseNo">
    <w:name w:val="Case No."/>
    <w:basedOn w:val="Normal"/>
    <w:link w:val="CaseNoChar"/>
    <w:uiPriority w:val="1"/>
    <w:qFormat/>
    <w:pPr>
      <w:spacing w:after="640" w:line="240" w:lineRule="auto"/>
      <w:ind w:firstLine="0"/>
    </w:p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sz w:val="26"/>
      <w:szCs w:val="26"/>
    </w:rPr>
  </w:style>
  <w:style w:type="character" w:customStyle="1" w:styleId="AttorneyNameChar">
    <w:name w:val="Attorney Name Char"/>
    <w:basedOn w:val="DefaultParagraphFont"/>
    <w:link w:val="AttorneyName"/>
    <w:uiPriority w:val="1"/>
    <w:rsid w:val="00396944"/>
  </w:style>
  <w:style w:type="character" w:customStyle="1" w:styleId="CourtNameChar">
    <w:name w:val="Court Name Char"/>
    <w:basedOn w:val="DefaultParagraphFont"/>
    <w:link w:val="CourtName"/>
    <w:uiPriority w:val="1"/>
    <w:rPr>
      <w:caps/>
    </w:rPr>
  </w:style>
  <w:style w:type="character" w:customStyle="1" w:styleId="CaseNoChar">
    <w:name w:val="Case No. Char"/>
    <w:basedOn w:val="DefaultParagraphFont"/>
    <w:link w:val="CaseNo"/>
    <w:uiPriority w:val="1"/>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eastAsia="Times New Roman" w:cs="Times New Roman"/>
      <w:sz w:val="20"/>
      <w:szCs w:val="20"/>
    </w:rPr>
  </w:style>
  <w:style w:type="paragraph" w:styleId="NoSpacing">
    <w:name w:val="No Spacing"/>
    <w:uiPriority w:val="1"/>
    <w:unhideWhenUsed/>
    <w:qFormat/>
    <w:pPr>
      <w:widowControl w:val="0"/>
      <w:spacing w:line="240" w:lineRule="auto"/>
      <w:ind w:firstLine="0"/>
    </w:pPr>
    <w:rPr>
      <w:rFonts w:eastAsia="Times New Roman" w:cs="Times New Roman"/>
    </w:rPr>
  </w:style>
  <w:style w:type="paragraph" w:styleId="Date">
    <w:name w:val="Date"/>
    <w:basedOn w:val="Normal"/>
    <w:next w:val="Normal"/>
    <w:link w:val="DateChar"/>
    <w:uiPriority w:val="1"/>
    <w:unhideWhenUsed/>
    <w:qFormat/>
    <w:rsid w:val="003A65EA"/>
    <w:pPr>
      <w:spacing w:after="540"/>
    </w:pPr>
  </w:style>
  <w:style w:type="character" w:customStyle="1" w:styleId="DateChar">
    <w:name w:val="Date Char"/>
    <w:basedOn w:val="DefaultParagraphFont"/>
    <w:link w:val="Date"/>
    <w:uiPriority w:val="1"/>
    <w:rsid w:val="003A65EA"/>
  </w:style>
  <w:style w:type="character" w:customStyle="1" w:styleId="Heading4Char">
    <w:name w:val="Heading 4 Char"/>
    <w:basedOn w:val="DefaultParagraphFont"/>
    <w:link w:val="Heading4"/>
    <w:uiPriority w:val="9"/>
    <w:semiHidden/>
    <w:rsid w:val="00663196"/>
    <w:rPr>
      <w:rFonts w:asciiTheme="majorHAnsi" w:eastAsiaTheme="majorEastAsia" w:hAnsiTheme="majorHAnsi" w:cstheme="majorBidi"/>
      <w:i/>
      <w:iCs/>
      <w:color w:val="31479E" w:themeColor="accent1" w:themeShade="BF"/>
    </w:rPr>
  </w:style>
  <w:style w:type="character" w:customStyle="1" w:styleId="Heading5Char">
    <w:name w:val="Heading 5 Char"/>
    <w:basedOn w:val="DefaultParagraphFont"/>
    <w:link w:val="Heading5"/>
    <w:uiPriority w:val="9"/>
    <w:semiHidden/>
    <w:rsid w:val="00663196"/>
    <w:rPr>
      <w:rFonts w:asciiTheme="majorHAnsi" w:eastAsiaTheme="majorEastAsia" w:hAnsiTheme="majorHAnsi" w:cstheme="majorBidi"/>
      <w:color w:val="31479E" w:themeColor="accent1" w:themeShade="BF"/>
    </w:rPr>
  </w:style>
  <w:style w:type="character" w:customStyle="1" w:styleId="Heading9Char">
    <w:name w:val="Heading 9 Char"/>
    <w:basedOn w:val="DefaultParagraphFont"/>
    <w:link w:val="Heading9"/>
    <w:uiPriority w:val="9"/>
    <w:semiHidden/>
    <w:rsid w:val="006631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63196"/>
    <w:rPr>
      <w:i/>
      <w:iCs/>
      <w:color w:val="31479E" w:themeColor="accent1" w:themeShade="BF"/>
    </w:rPr>
  </w:style>
  <w:style w:type="paragraph" w:styleId="IntenseQuote">
    <w:name w:val="Intense Quote"/>
    <w:basedOn w:val="Normal"/>
    <w:next w:val="Normal"/>
    <w:link w:val="IntenseQuoteChar"/>
    <w:uiPriority w:val="30"/>
    <w:semiHidden/>
    <w:unhideWhenUsed/>
    <w:qFormat/>
    <w:rsid w:val="00663196"/>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semiHidden/>
    <w:rsid w:val="00663196"/>
    <w:rPr>
      <w:i/>
      <w:iCs/>
      <w:color w:val="31479E" w:themeColor="accent1" w:themeShade="BF"/>
    </w:rPr>
  </w:style>
  <w:style w:type="character" w:styleId="IntenseReference">
    <w:name w:val="Intense Reference"/>
    <w:basedOn w:val="DefaultParagraphFont"/>
    <w:uiPriority w:val="32"/>
    <w:semiHidden/>
    <w:unhideWhenUsed/>
    <w:qFormat/>
    <w:rsid w:val="00663196"/>
    <w:rPr>
      <w:b/>
      <w:bCs/>
      <w:caps w:val="0"/>
      <w:smallCaps/>
      <w:color w:val="31479E" w:themeColor="accent1" w:themeShade="BF"/>
      <w:spacing w:val="5"/>
    </w:rPr>
  </w:style>
  <w:style w:type="paragraph" w:styleId="BlockText">
    <w:name w:val="Block Text"/>
    <w:basedOn w:val="Normal"/>
    <w:uiPriority w:val="99"/>
    <w:semiHidden/>
    <w:unhideWhenUsed/>
    <w:rsid w:val="00663196"/>
    <w:pPr>
      <w:pBdr>
        <w:top w:val="single" w:sz="2" w:space="10" w:color="31479E" w:themeColor="accent1" w:themeShade="BF"/>
        <w:left w:val="single" w:sz="2" w:space="10" w:color="31479E" w:themeColor="accent1" w:themeShade="BF"/>
        <w:bottom w:val="single" w:sz="2" w:space="10" w:color="31479E" w:themeColor="accent1" w:themeShade="BF"/>
        <w:right w:val="single" w:sz="2" w:space="10" w:color="31479E" w:themeColor="accent1" w:themeShade="BF"/>
      </w:pBdr>
      <w:ind w:left="1152" w:right="1152"/>
    </w:pPr>
    <w:rPr>
      <w:i/>
      <w:iCs/>
      <w:color w:val="31479E" w:themeColor="accent1" w:themeShade="BF"/>
    </w:rPr>
  </w:style>
  <w:style w:type="character" w:styleId="FollowedHyperlink">
    <w:name w:val="FollowedHyperlink"/>
    <w:basedOn w:val="DefaultParagraphFont"/>
    <w:uiPriority w:val="99"/>
    <w:semiHidden/>
    <w:unhideWhenUsed/>
    <w:rsid w:val="00663196"/>
    <w:rPr>
      <w:color w:val="0B769D" w:themeColor="accent2" w:themeShade="80"/>
      <w:u w:val="single"/>
    </w:rPr>
  </w:style>
  <w:style w:type="character" w:styleId="Hyperlink">
    <w:name w:val="Hyperlink"/>
    <w:basedOn w:val="DefaultParagraphFont"/>
    <w:uiPriority w:val="99"/>
    <w:semiHidden/>
    <w:unhideWhenUsed/>
    <w:rsid w:val="00663196"/>
    <w:rPr>
      <w:color w:val="23735D" w:themeColor="accent4" w:themeShade="80"/>
      <w:u w:val="single"/>
    </w:rPr>
  </w:style>
  <w:style w:type="character" w:customStyle="1" w:styleId="UnresolvedMention1">
    <w:name w:val="Unresolved Mention1"/>
    <w:basedOn w:val="DefaultParagraphFont"/>
    <w:uiPriority w:val="99"/>
    <w:semiHidden/>
    <w:unhideWhenUsed/>
    <w:rsid w:val="00663196"/>
    <w:rPr>
      <w:color w:val="595959" w:themeColor="text1" w:themeTint="A6"/>
      <w:shd w:val="clear" w:color="auto" w:fill="E6E6E6"/>
    </w:rPr>
  </w:style>
  <w:style w:type="character" w:styleId="BookTitle">
    <w:name w:val="Book Title"/>
    <w:basedOn w:val="DefaultParagraphFont"/>
    <w:uiPriority w:val="33"/>
    <w:semiHidden/>
    <w:unhideWhenUsed/>
    <w:qFormat/>
    <w:rsid w:val="00895FB1"/>
    <w:rPr>
      <w:b/>
      <w:bCs/>
      <w:i/>
      <w:iCs/>
      <w:spacing w:val="5"/>
    </w:rPr>
  </w:style>
  <w:style w:type="paragraph" w:styleId="Caption">
    <w:name w:val="caption"/>
    <w:basedOn w:val="Normal"/>
    <w:next w:val="Normal"/>
    <w:uiPriority w:val="35"/>
    <w:semiHidden/>
    <w:unhideWhenUsed/>
    <w:qFormat/>
    <w:rsid w:val="00895FB1"/>
    <w:pPr>
      <w:spacing w:after="200" w:line="240" w:lineRule="auto"/>
    </w:pPr>
    <w:rPr>
      <w:i/>
      <w:iCs/>
      <w:color w:val="212745" w:themeColor="text2"/>
      <w:sz w:val="18"/>
      <w:szCs w:val="18"/>
    </w:rPr>
  </w:style>
  <w:style w:type="character" w:styleId="Emphasis">
    <w:name w:val="Emphasis"/>
    <w:basedOn w:val="DefaultParagraphFont"/>
    <w:uiPriority w:val="20"/>
    <w:semiHidden/>
    <w:unhideWhenUsed/>
    <w:qFormat/>
    <w:rsid w:val="00895FB1"/>
    <w:rPr>
      <w:i/>
      <w:iCs/>
    </w:rPr>
  </w:style>
  <w:style w:type="character" w:customStyle="1" w:styleId="Heading3Char">
    <w:name w:val="Heading 3 Char"/>
    <w:basedOn w:val="DefaultParagraphFont"/>
    <w:link w:val="Heading3"/>
    <w:uiPriority w:val="9"/>
    <w:semiHidden/>
    <w:rsid w:val="00895FB1"/>
    <w:rPr>
      <w:rFonts w:asciiTheme="majorHAnsi" w:eastAsiaTheme="majorEastAsia" w:hAnsiTheme="majorHAnsi" w:cstheme="majorBidi"/>
      <w:color w:val="202F69" w:themeColor="accent1" w:themeShade="7F"/>
      <w:sz w:val="24"/>
      <w:szCs w:val="24"/>
    </w:rPr>
  </w:style>
  <w:style w:type="character" w:customStyle="1" w:styleId="Heading6Char">
    <w:name w:val="Heading 6 Char"/>
    <w:basedOn w:val="DefaultParagraphFont"/>
    <w:link w:val="Heading6"/>
    <w:uiPriority w:val="9"/>
    <w:semiHidden/>
    <w:rsid w:val="00895FB1"/>
    <w:rPr>
      <w:rFonts w:asciiTheme="majorHAnsi" w:eastAsiaTheme="majorEastAsia" w:hAnsiTheme="majorHAnsi" w:cstheme="majorBidi"/>
      <w:color w:val="202F69" w:themeColor="accent1" w:themeShade="7F"/>
    </w:rPr>
  </w:style>
  <w:style w:type="character" w:customStyle="1" w:styleId="Heading7Char">
    <w:name w:val="Heading 7 Char"/>
    <w:basedOn w:val="DefaultParagraphFont"/>
    <w:link w:val="Heading7"/>
    <w:uiPriority w:val="9"/>
    <w:semiHidden/>
    <w:rsid w:val="00895FB1"/>
    <w:rPr>
      <w:rFonts w:asciiTheme="majorHAnsi" w:eastAsiaTheme="majorEastAsia" w:hAnsiTheme="majorHAnsi" w:cstheme="majorBidi"/>
      <w:i/>
      <w:iCs/>
      <w:color w:val="202F69" w:themeColor="accent1" w:themeShade="7F"/>
    </w:rPr>
  </w:style>
  <w:style w:type="character" w:customStyle="1" w:styleId="Heading8Char">
    <w:name w:val="Heading 8 Char"/>
    <w:basedOn w:val="DefaultParagraphFont"/>
    <w:link w:val="Heading8"/>
    <w:uiPriority w:val="9"/>
    <w:semiHidden/>
    <w:rsid w:val="00895FB1"/>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unhideWhenUsed/>
    <w:qFormat/>
    <w:rsid w:val="00895FB1"/>
    <w:pPr>
      <w:ind w:left="720"/>
      <w:contextualSpacing/>
    </w:pPr>
  </w:style>
  <w:style w:type="paragraph" w:styleId="Quote">
    <w:name w:val="Quote"/>
    <w:basedOn w:val="Normal"/>
    <w:next w:val="Normal"/>
    <w:link w:val="QuoteChar"/>
    <w:uiPriority w:val="29"/>
    <w:semiHidden/>
    <w:unhideWhenUsed/>
    <w:qFormat/>
    <w:rsid w:val="00895F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895FB1"/>
    <w:rPr>
      <w:i/>
      <w:iCs/>
      <w:color w:val="404040" w:themeColor="text1" w:themeTint="BF"/>
    </w:rPr>
  </w:style>
  <w:style w:type="character" w:styleId="Strong">
    <w:name w:val="Strong"/>
    <w:basedOn w:val="DefaultParagraphFont"/>
    <w:uiPriority w:val="9"/>
    <w:semiHidden/>
    <w:unhideWhenUsed/>
    <w:rsid w:val="00895FB1"/>
    <w:rPr>
      <w:b/>
      <w:bCs/>
    </w:rPr>
  </w:style>
  <w:style w:type="paragraph" w:styleId="Subtitle">
    <w:name w:val="Subtitle"/>
    <w:basedOn w:val="Normal"/>
    <w:next w:val="Normal"/>
    <w:link w:val="SubtitleChar"/>
    <w:uiPriority w:val="11"/>
    <w:semiHidden/>
    <w:unhideWhenUsed/>
    <w:qFormat/>
    <w:rsid w:val="00895FB1"/>
    <w:pPr>
      <w:numPr>
        <w:ilvl w:val="1"/>
      </w:numPr>
      <w:spacing w:after="160"/>
      <w:ind w:firstLine="1440"/>
    </w:pPr>
    <w:rPr>
      <w:color w:val="5A5A5A" w:themeColor="text1" w:themeTint="A5"/>
      <w:spacing w:val="15"/>
      <w:sz w:val="22"/>
      <w:szCs w:val="22"/>
    </w:rPr>
  </w:style>
  <w:style w:type="character" w:customStyle="1" w:styleId="SubtitleChar">
    <w:name w:val="Subtitle Char"/>
    <w:basedOn w:val="DefaultParagraphFont"/>
    <w:link w:val="Subtitle"/>
    <w:uiPriority w:val="11"/>
    <w:semiHidden/>
    <w:rsid w:val="00895FB1"/>
    <w:rPr>
      <w:color w:val="5A5A5A" w:themeColor="text1" w:themeTint="A5"/>
      <w:spacing w:val="15"/>
      <w:sz w:val="22"/>
      <w:szCs w:val="22"/>
    </w:rPr>
  </w:style>
  <w:style w:type="character" w:styleId="SubtleEmphasis">
    <w:name w:val="Subtle Emphasis"/>
    <w:basedOn w:val="DefaultParagraphFont"/>
    <w:uiPriority w:val="19"/>
    <w:semiHidden/>
    <w:unhideWhenUsed/>
    <w:qFormat/>
    <w:rsid w:val="00895FB1"/>
    <w:rPr>
      <w:i/>
      <w:iCs/>
      <w:color w:val="404040" w:themeColor="text1" w:themeTint="BF"/>
    </w:rPr>
  </w:style>
  <w:style w:type="character" w:styleId="SubtleReference">
    <w:name w:val="Subtle Reference"/>
    <w:basedOn w:val="DefaultParagraphFont"/>
    <w:uiPriority w:val="31"/>
    <w:semiHidden/>
    <w:unhideWhenUsed/>
    <w:qFormat/>
    <w:rsid w:val="00895FB1"/>
    <w:rPr>
      <w:smallCaps/>
      <w:color w:val="5A5A5A" w:themeColor="text1" w:themeTint="A5"/>
    </w:rPr>
  </w:style>
  <w:style w:type="paragraph" w:styleId="Title">
    <w:name w:val="Title"/>
    <w:basedOn w:val="Normal"/>
    <w:next w:val="Normal"/>
    <w:link w:val="TitleChar"/>
    <w:uiPriority w:val="10"/>
    <w:semiHidden/>
    <w:unhideWhenUsed/>
    <w:qFormat/>
    <w:rsid w:val="00895FB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895FB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895FB1"/>
    <w:pPr>
      <w:spacing w:before="240"/>
      <w:outlineLvl w:val="9"/>
    </w:pPr>
    <w:rPr>
      <w:color w:val="31479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jk10\AppData\Roaming\Microsoft\Templates\Legal%20pleading%20paper%20(28%20lin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53EC8764BE4E2B825AB3FB37C3937B"/>
        <w:category>
          <w:name w:val="General"/>
          <w:gallery w:val="placeholder"/>
        </w:category>
        <w:types>
          <w:type w:val="bbPlcHdr"/>
        </w:types>
        <w:behaviors>
          <w:behavior w:val="content"/>
        </w:behaviors>
        <w:guid w:val="{38AE3CEE-6A2C-4513-ABCB-FC35A7FCB62F}"/>
      </w:docPartPr>
      <w:docPartBody>
        <w:p w:rsidR="0064688F" w:rsidRDefault="00000000">
          <w:pPr>
            <w:pStyle w:val="B953EC8764BE4E2B825AB3FB37C3937B"/>
          </w:pPr>
          <w:r>
            <w:t>Defendant's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88F"/>
    <w:rsid w:val="0015366D"/>
    <w:rsid w:val="00322A60"/>
    <w:rsid w:val="00545D3B"/>
    <w:rsid w:val="00597D2D"/>
    <w:rsid w:val="0064688F"/>
    <w:rsid w:val="00654A7A"/>
    <w:rsid w:val="006661C1"/>
    <w:rsid w:val="00C64F5B"/>
    <w:rsid w:val="00CD5378"/>
    <w:rsid w:val="00DF5D3A"/>
    <w:rsid w:val="00EE15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53EC8764BE4E2B825AB3FB37C3937B">
    <w:name w:val="B953EC8764BE4E2B825AB3FB37C393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lphabet letters flash cards">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890CFD4735144381494FBC6CD10A96" ma:contentTypeVersion="15" ma:contentTypeDescription="Create a new document." ma:contentTypeScope="" ma:versionID="622ffb63e49282be74a92ea551dfbea3">
  <xsd:schema xmlns:xsd="http://www.w3.org/2001/XMLSchema" xmlns:xs="http://www.w3.org/2001/XMLSchema" xmlns:p="http://schemas.microsoft.com/office/2006/metadata/properties" xmlns:ns3="8b923442-5a19-4092-8a5d-94d7d5a78105" xmlns:ns4="bb74f71f-4af2-4aae-9764-85efa0336e5b" targetNamespace="http://schemas.microsoft.com/office/2006/metadata/properties" ma:root="true" ma:fieldsID="7d02997a22e0f973367b77b716cb5a02" ns3:_="" ns4:_="">
    <xsd:import namespace="8b923442-5a19-4092-8a5d-94d7d5a78105"/>
    <xsd:import namespace="bb74f71f-4af2-4aae-9764-85efa0336e5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23442-5a19-4092-8a5d-94d7d5a781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74f71f-4af2-4aae-9764-85efa0336e5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846CB0-AD46-4886-BA45-F694F40478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45EFF4-6F11-4122-8A42-B8E6BDFAEE2F}">
  <ds:schemaRefs>
    <ds:schemaRef ds:uri="http://schemas.microsoft.com/sharepoint/v3/contenttype/forms"/>
  </ds:schemaRefs>
</ds:datastoreItem>
</file>

<file path=customXml/itemProps3.xml><?xml version="1.0" encoding="utf-8"?>
<ds:datastoreItem xmlns:ds="http://schemas.openxmlformats.org/officeDocument/2006/customXml" ds:itemID="{7B5674CD-237E-43D5-A720-5F3CC3EA8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923442-5a19-4092-8a5d-94d7d5a78105"/>
    <ds:schemaRef ds:uri="bb74f71f-4af2-4aae-9764-85efa0336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Legal pleading paper (28 lines)</Template>
  <TotalTime>1041</TotalTime>
  <Pages>6</Pages>
  <Words>2019</Words>
  <Characters>11513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FRANK MAJORS</dc:title>
  <dc:creator>Knish, Hon. Michael A.</dc:creator>
  <cp:lastModifiedBy>Kim, Justin</cp:lastModifiedBy>
  <cp:revision>391</cp:revision>
  <dcterms:created xsi:type="dcterms:W3CDTF">2025-02-01T00:04:00Z</dcterms:created>
  <dcterms:modified xsi:type="dcterms:W3CDTF">2026-01-26T07:27:00Z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0x01010098890CFD4735144381494FBC6CD10A96</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